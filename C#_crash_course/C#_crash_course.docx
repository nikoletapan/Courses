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8B3FA" w14:textId="77777777" w:rsidR="00D34DF4" w:rsidRDefault="00D34DF4" w:rsidP="00D34DF4">
      <w:pPr>
        <w:pStyle w:val="Heading1"/>
        <w:jc w:val="center"/>
      </w:pPr>
      <w:r>
        <w:rPr>
          <w:noProof/>
          <w:lang w:val="bg-BG" w:eastAsia="bg-BG"/>
        </w:rPr>
        <w:drawing>
          <wp:anchor distT="0" distB="0" distL="0" distR="0" simplePos="0" relativeHeight="251659264" behindDoc="0" locked="0" layoutInCell="1" allowOverlap="1" wp14:anchorId="36EA3155" wp14:editId="517361D8">
            <wp:simplePos x="0" y="0"/>
            <wp:positionH relativeFrom="column">
              <wp:posOffset>192405</wp:posOffset>
            </wp:positionH>
            <wp:positionV relativeFrom="paragraph">
              <wp:posOffset>1428750</wp:posOffset>
            </wp:positionV>
            <wp:extent cx="5734050" cy="1980565"/>
            <wp:effectExtent l="0" t="0" r="0" b="635"/>
            <wp:wrapTopAndBottom/>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19805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b w:val="0"/>
          <w:noProof/>
          <w:lang w:val="bg-BG" w:eastAsia="bg-BG"/>
        </w:rPr>
        <mc:AlternateContent>
          <mc:Choice Requires="wps">
            <w:drawing>
              <wp:anchor distT="0" distB="0" distL="0" distR="0" simplePos="0" relativeHeight="251714560" behindDoc="0" locked="0" layoutInCell="1" allowOverlap="1" wp14:anchorId="527D7EBF" wp14:editId="33745914">
                <wp:simplePos x="0" y="0"/>
                <wp:positionH relativeFrom="page">
                  <wp:posOffset>0</wp:posOffset>
                </wp:positionH>
                <wp:positionV relativeFrom="page">
                  <wp:posOffset>0</wp:posOffset>
                </wp:positionV>
                <wp:extent cx="6209665" cy="399415"/>
                <wp:effectExtent l="0" t="1905" r="635" b="0"/>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399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178759" w14:textId="77777777" w:rsidR="0047188A" w:rsidRDefault="0047188A" w:rsidP="00D34DF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7D7EBF" id="_x0000_t202" coordsize="21600,21600" o:spt="202" path="m,l,21600r21600,l21600,xe">
                <v:stroke joinstyle="miter"/>
                <v:path gradientshapeok="t" o:connecttype="rect"/>
              </v:shapetype>
              <v:shape id="Text Box 95" o:spid="_x0000_s1026" type="#_x0000_t202" style="position:absolute;left:0;text-align:left;margin-left:0;margin-top:0;width:488.95pt;height:31.45pt;z-index:251714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" stroked="f">
                <v:textbox inset="0,0,0,0">
                  <w:txbxContent>
                    <w:p w14:paraId="72178759" w14:textId="77777777" w:rsidR="0047188A" w:rsidRDefault="0047188A" w:rsidP="00D34DF4">
                      <w:pPr>
                        <w:pStyle w:val="BodyText"/>
                      </w:pPr>
                    </w:p>
                  </w:txbxContent>
                </v:textbox>
                <w10:wrap anchorx="page" anchory="page"/>
              </v:shape>
            </w:pict>
          </mc:Fallback>
        </mc:AlternateContent>
      </w:r>
      <w:r>
        <w:t xml:space="preserve">ASP.NET Core Crash Course - </w:t>
      </w:r>
      <w:r>
        <w:br/>
        <w:t xml:space="preserve">C# App </w:t>
      </w:r>
      <w:hyperlink r:id="rId6" w:history="1">
        <w:r>
          <w:rPr>
            <w:rStyle w:val="Hyperlink"/>
            <w:b w:val="0"/>
          </w:rPr>
          <w:t>in One Hour</w:t>
        </w:r>
      </w:hyperlink>
    </w:p>
    <w:p w14:paraId="32FD436E" w14:textId="77777777" w:rsidR="00D34DF4" w:rsidRPr="009475D4" w:rsidRDefault="00D34DF4" w:rsidP="00D34DF4">
      <w:pPr>
        <w:pStyle w:val="BodyText"/>
      </w:pPr>
      <w:r>
        <w:t xml:space="preserve">VS2022 + .NET 5.0 (current) </w:t>
      </w:r>
    </w:p>
    <w:p w14:paraId="3910A2FC" w14:textId="77777777" w:rsidR="00D34DF4" w:rsidRDefault="00D34DF4" w:rsidP="00D34DF4">
      <w:r>
        <w:rPr>
          <w:noProof/>
          <w:lang w:val="bg-BG" w:eastAsia="bg-BG"/>
        </w:rPr>
        <w:drawing>
          <wp:anchor distT="0" distB="0" distL="0" distR="0" simplePos="0" relativeHeight="251660288" behindDoc="0" locked="0" layoutInCell="1" allowOverlap="1" wp14:anchorId="118A1921" wp14:editId="79F2B7B0">
            <wp:simplePos x="0" y="0"/>
            <wp:positionH relativeFrom="column">
              <wp:posOffset>1257935</wp:posOffset>
            </wp:positionH>
            <wp:positionV relativeFrom="paragraph">
              <wp:posOffset>2346960</wp:posOffset>
            </wp:positionV>
            <wp:extent cx="2971800" cy="2447925"/>
            <wp:effectExtent l="0" t="0" r="0" b="9525"/>
            <wp:wrapTopAndBottom/>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0" cy="24479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E497716" w14:textId="77777777" w:rsidR="00D34DF4" w:rsidRDefault="00D34DF4" w:rsidP="00D34DF4"/>
    <w:p w14:paraId="736A6327" w14:textId="77777777" w:rsidR="00D34DF4" w:rsidRDefault="00D34DF4" w:rsidP="00D34DF4">
      <w:r>
        <w:rPr>
          <w:lang w:val="bg-BG"/>
        </w:rPr>
        <w:t xml:space="preserve">За да има максимално автоматично генериран код (например папка </w:t>
      </w:r>
      <w:r>
        <w:t xml:space="preserve">Migrations </w:t>
      </w:r>
      <w:r>
        <w:rPr>
          <w:lang w:val="bg-BG"/>
        </w:rPr>
        <w:t xml:space="preserve">в </w:t>
      </w:r>
      <w:r>
        <w:t>Data</w:t>
      </w:r>
      <w:r>
        <w:rPr>
          <w:lang w:val="bg-BG"/>
        </w:rPr>
        <w:t>):</w:t>
      </w:r>
    </w:p>
    <w:p w14:paraId="536AB90A" w14:textId="77777777" w:rsidR="00D34DF4" w:rsidRDefault="00D34DF4" w:rsidP="00D34DF4">
      <w:pPr>
        <w:rPr>
          <w:lang w:val="bg-BG"/>
        </w:rPr>
      </w:pPr>
      <w:r>
        <w:rPr>
          <w:noProof/>
          <w:lang w:val="bg-BG" w:eastAsia="bg-BG"/>
        </w:rPr>
        <w:drawing>
          <wp:anchor distT="0" distB="0" distL="0" distR="0" simplePos="0" relativeHeight="251661312" behindDoc="0" locked="0" layoutInCell="1" allowOverlap="1" wp14:anchorId="6F7DDDAF" wp14:editId="4AAE816D">
            <wp:simplePos x="0" y="0"/>
            <wp:positionH relativeFrom="column">
              <wp:align>center</wp:align>
            </wp:positionH>
            <wp:positionV relativeFrom="paragraph">
              <wp:align>top</wp:align>
            </wp:positionV>
            <wp:extent cx="2009775" cy="1028700"/>
            <wp:effectExtent l="0" t="0" r="9525" b="0"/>
            <wp:wrapTopAndBottom/>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09775" cy="10287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049A7CC" w14:textId="77777777" w:rsidR="00D34DF4" w:rsidRDefault="00D34DF4" w:rsidP="00D34DF4">
      <w:r>
        <w:t xml:space="preserve">IIS Express = Information Internet </w:t>
      </w:r>
      <w:proofErr w:type="spellStart"/>
      <w:r>
        <w:t>Serrver</w:t>
      </w:r>
      <w:proofErr w:type="spellEnd"/>
      <w:r>
        <w:t xml:space="preserve"> (Microsoft Web Server)</w:t>
      </w:r>
    </w:p>
    <w:p w14:paraId="64B71DEA" w14:textId="77777777" w:rsidR="00D34DF4" w:rsidRDefault="00D34DF4" w:rsidP="00D34DF4">
      <w:pPr>
        <w:rPr>
          <w:lang w:val="bg-BG"/>
        </w:rPr>
      </w:pPr>
      <w:r>
        <w:rPr>
          <w:noProof/>
          <w:lang w:val="bg-BG" w:eastAsia="bg-BG"/>
        </w:rPr>
        <w:lastRenderedPageBreak/>
        <w:drawing>
          <wp:anchor distT="0" distB="0" distL="0" distR="0" simplePos="0" relativeHeight="251663360" behindDoc="0" locked="0" layoutInCell="1" allowOverlap="1" wp14:anchorId="23A8205F" wp14:editId="03EE93F6">
            <wp:simplePos x="0" y="0"/>
            <wp:positionH relativeFrom="column">
              <wp:align>center</wp:align>
            </wp:positionH>
            <wp:positionV relativeFrom="paragraph">
              <wp:align>top</wp:align>
            </wp:positionV>
            <wp:extent cx="3685540" cy="2133600"/>
            <wp:effectExtent l="0" t="0" r="0" b="0"/>
            <wp:wrapTopAndBottom/>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85540" cy="21336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hyperlink r:id="rId10" w:history="1"/>
      <w:r>
        <w:rPr>
          <w:rStyle w:val="Hyperlink"/>
          <w:lang w:val="bg-BG"/>
        </w:rPr>
        <w:cr/>
      </w:r>
      <w:r>
        <w:rPr>
          <w:lang w:val="bg-BG"/>
        </w:rPr>
        <w:t>https://localhost:44388/</w:t>
      </w:r>
    </w:p>
    <w:p w14:paraId="60038DEC" w14:textId="77777777" w:rsidR="00D34DF4" w:rsidRDefault="00D34DF4" w:rsidP="00D34DF4">
      <w:r>
        <w:rPr>
          <w:lang w:val="bg-BG"/>
        </w:rPr>
        <w:t>.</w:t>
      </w:r>
      <w:proofErr w:type="spellStart"/>
      <w:r>
        <w:t>cshtml</w:t>
      </w:r>
      <w:proofErr w:type="spellEnd"/>
      <w:r>
        <w:t xml:space="preserve"> = </w:t>
      </w:r>
      <w:proofErr w:type="spellStart"/>
      <w:r>
        <w:t>c#</w:t>
      </w:r>
      <w:proofErr w:type="spellEnd"/>
      <w:r>
        <w:t xml:space="preserve"> html – </w:t>
      </w:r>
      <w:r>
        <w:rPr>
          <w:lang w:val="bg-BG"/>
        </w:rPr>
        <w:t xml:space="preserve">комбинация от 2 езика, блендирани </w:t>
      </w:r>
      <w:r>
        <w:t>(</w:t>
      </w:r>
      <w:r>
        <w:rPr>
          <w:lang w:val="bg-BG"/>
        </w:rPr>
        <w:t>смесени) в 1 страница.</w:t>
      </w:r>
    </w:p>
    <w:p w14:paraId="03687081" w14:textId="77777777" w:rsidR="00D34DF4" w:rsidRDefault="00D34DF4" w:rsidP="00D34DF4">
      <w:pPr>
        <w:rPr>
          <w:lang w:val="bg-BG"/>
        </w:rPr>
      </w:pPr>
    </w:p>
    <w:p w14:paraId="58B0A934" w14:textId="77777777" w:rsidR="00D34DF4" w:rsidRPr="00095E92" w:rsidRDefault="00D34DF4" w:rsidP="00D34DF4"/>
    <w:p w14:paraId="0C580D68" w14:textId="77777777" w:rsidR="00D34DF4" w:rsidRDefault="00D34DF4" w:rsidP="00D34DF4">
      <w:pPr>
        <w:rPr>
          <w:lang w:val="bg-BG"/>
        </w:rPr>
      </w:pPr>
      <w:r>
        <w:rPr>
          <w:noProof/>
          <w:lang w:val="bg-BG" w:eastAsia="bg-BG"/>
        </w:rPr>
        <w:drawing>
          <wp:anchor distT="0" distB="0" distL="0" distR="0" simplePos="0" relativeHeight="251662336" behindDoc="0" locked="0" layoutInCell="1" allowOverlap="1" wp14:anchorId="72AF07BA" wp14:editId="3FC84FB9">
            <wp:simplePos x="0" y="0"/>
            <wp:positionH relativeFrom="column">
              <wp:align>center</wp:align>
            </wp:positionH>
            <wp:positionV relativeFrom="paragraph">
              <wp:align>top</wp:align>
            </wp:positionV>
            <wp:extent cx="3076575" cy="3152775"/>
            <wp:effectExtent l="0" t="0" r="9525" b="9525"/>
            <wp:wrapTopAndBottom/>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6575" cy="31527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906F645" w14:textId="77777777" w:rsidR="00D34DF4" w:rsidRDefault="00D34DF4" w:rsidP="00D34DF4">
      <w:pPr>
        <w:rPr>
          <w:lang w:val="bg-BG"/>
        </w:rPr>
      </w:pPr>
      <w:r>
        <w:rPr>
          <w:noProof/>
          <w:lang w:val="bg-BG" w:eastAsia="bg-BG"/>
        </w:rPr>
        <w:lastRenderedPageBreak/>
        <w:drawing>
          <wp:anchor distT="0" distB="0" distL="0" distR="0" simplePos="0" relativeHeight="251664384" behindDoc="0" locked="0" layoutInCell="1" allowOverlap="1" wp14:anchorId="02A74E71" wp14:editId="6778FD8B">
            <wp:simplePos x="0" y="0"/>
            <wp:positionH relativeFrom="margin">
              <wp:align>center</wp:align>
            </wp:positionH>
            <wp:positionV relativeFrom="paragraph">
              <wp:align>top</wp:align>
            </wp:positionV>
            <wp:extent cx="5153025" cy="2475865"/>
            <wp:effectExtent l="0" t="0" r="9525" b="635"/>
            <wp:wrapTopAndBottom/>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3025" cy="2475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B228458" w14:textId="77777777" w:rsidR="00D34DF4" w:rsidRDefault="00D34DF4" w:rsidP="00D34DF4">
      <w:r>
        <w:rPr>
          <w:rFonts w:ascii="sans-serif" w:hAnsi="sans-serif"/>
          <w:b/>
          <w:color w:val="202122"/>
          <w:sz w:val="21"/>
          <w:lang w:val="bg-BG"/>
        </w:rPr>
        <w:t>Модел-Изглед-Контролер</w:t>
      </w:r>
      <w:r>
        <w:rPr>
          <w:color w:val="202122"/>
          <w:lang w:val="bg-BG"/>
        </w:rPr>
        <w:t> </w:t>
      </w:r>
      <w:r>
        <w:rPr>
          <w:rFonts w:ascii="sans-serif" w:hAnsi="sans-serif"/>
          <w:color w:val="202122"/>
          <w:sz w:val="21"/>
          <w:lang w:val="bg-BG"/>
        </w:rPr>
        <w:t>(Model-View-Controller или MVC) е архитектурен </w:t>
      </w:r>
      <w:r w:rsidR="00C737D9">
        <w:fldChar w:fldCharType="begin"/>
      </w:r>
      <w:r w:rsidR="00C737D9">
        <w:instrText xml:space="preserve"> HYPERLINK "https://bg.wikipedia.org/wiki/Шаблон_за_дизайн" </w:instrText>
      </w:r>
      <w:r w:rsidR="00C737D9">
        <w:fldChar w:fldCharType="separate"/>
      </w:r>
      <w:r>
        <w:rPr>
          <w:rStyle w:val="Hyperlink"/>
          <w:rFonts w:ascii="sans-serif" w:hAnsi="sans-serif"/>
          <w:color w:val="0645AD"/>
          <w:sz w:val="21"/>
          <w:highlight w:val="white"/>
          <w:lang w:val="bg-BG"/>
        </w:rPr>
        <w:t>шаблон за дизайн</w:t>
      </w:r>
      <w:r w:rsidR="00C737D9">
        <w:rPr>
          <w:rStyle w:val="Hyperlink"/>
          <w:rFonts w:ascii="sans-serif" w:hAnsi="sans-serif"/>
          <w:color w:val="0645AD"/>
          <w:sz w:val="21"/>
          <w:highlight w:val="white"/>
          <w:lang w:val="bg-BG"/>
        </w:rPr>
        <w:fldChar w:fldCharType="end"/>
      </w:r>
      <w:r>
        <w:rPr>
          <w:color w:val="202122"/>
          <w:lang w:val="bg-BG"/>
        </w:rPr>
        <w:t> </w:t>
      </w:r>
      <w:r>
        <w:rPr>
          <w:rFonts w:ascii="sans-serif" w:hAnsi="sans-serif"/>
          <w:color w:val="202122"/>
          <w:sz w:val="21"/>
          <w:lang w:val="bg-BG"/>
        </w:rPr>
        <w:t>в програмирането, основан на разделянето на бизнес логиката от графичния интерфейс и данните в дадено приложение.</w:t>
      </w:r>
      <w:r>
        <w:rPr>
          <w:lang w:val="bg-BG"/>
        </w:rPr>
        <w:t xml:space="preserve"> </w:t>
      </w:r>
      <w:r>
        <w:rPr>
          <w:lang w:val="bg-BG"/>
        </w:rPr>
        <w:br/>
      </w:r>
      <w:proofErr w:type="spellStart"/>
      <w:r>
        <w:rPr>
          <w:rFonts w:ascii="sans-serif" w:hAnsi="sans-serif"/>
          <w:b/>
          <w:color w:val="202122"/>
          <w:sz w:val="21"/>
        </w:rPr>
        <w:t>Модел</w:t>
      </w:r>
      <w:proofErr w:type="spellEnd"/>
      <w:r>
        <w:rPr>
          <w:rFonts w:ascii="sans-serif" w:hAnsi="sans-serif"/>
          <w:color w:val="202122"/>
          <w:sz w:val="21"/>
        </w:rPr>
        <w:t xml:space="preserve"> – </w:t>
      </w:r>
      <w:proofErr w:type="spellStart"/>
      <w:r>
        <w:rPr>
          <w:rFonts w:ascii="sans-serif" w:hAnsi="sans-serif"/>
          <w:color w:val="202122"/>
          <w:sz w:val="21"/>
        </w:rPr>
        <w:t>ядрото</w:t>
      </w:r>
      <w:proofErr w:type="spellEnd"/>
      <w:r>
        <w:rPr>
          <w:rFonts w:ascii="sans-serif" w:hAnsi="sans-serif"/>
          <w:color w:val="202122"/>
          <w:sz w:val="21"/>
        </w:rPr>
        <w:t xml:space="preserve"> </w:t>
      </w:r>
      <w:proofErr w:type="spellStart"/>
      <w:r>
        <w:rPr>
          <w:rFonts w:ascii="sans-serif" w:hAnsi="sans-serif"/>
          <w:color w:val="202122"/>
          <w:sz w:val="21"/>
        </w:rPr>
        <w:t>на</w:t>
      </w:r>
      <w:proofErr w:type="spellEnd"/>
      <w:r>
        <w:rPr>
          <w:rFonts w:ascii="sans-serif" w:hAnsi="sans-serif"/>
          <w:color w:val="202122"/>
          <w:sz w:val="21"/>
        </w:rPr>
        <w:t xml:space="preserve"> </w:t>
      </w:r>
      <w:proofErr w:type="spellStart"/>
      <w:r>
        <w:rPr>
          <w:rFonts w:ascii="sans-serif" w:hAnsi="sans-serif"/>
          <w:color w:val="202122"/>
          <w:sz w:val="21"/>
        </w:rPr>
        <w:t>приложението</w:t>
      </w:r>
      <w:proofErr w:type="spellEnd"/>
      <w:r>
        <w:rPr>
          <w:rFonts w:ascii="sans-serif" w:hAnsi="sans-serif"/>
          <w:color w:val="202122"/>
          <w:sz w:val="21"/>
        </w:rPr>
        <w:t xml:space="preserve">, </w:t>
      </w:r>
      <w:proofErr w:type="spellStart"/>
      <w:r>
        <w:rPr>
          <w:rFonts w:ascii="sans-serif" w:hAnsi="sans-serif"/>
          <w:color w:val="202122"/>
          <w:sz w:val="21"/>
        </w:rPr>
        <w:t>обикновено</w:t>
      </w:r>
      <w:proofErr w:type="spellEnd"/>
      <w:r>
        <w:rPr>
          <w:rFonts w:ascii="sans-serif" w:hAnsi="sans-serif"/>
          <w:color w:val="202122"/>
          <w:sz w:val="21"/>
        </w:rPr>
        <w:t xml:space="preserve"> </w:t>
      </w:r>
      <w:proofErr w:type="spellStart"/>
      <w:r>
        <w:rPr>
          <w:rFonts w:ascii="sans-serif" w:hAnsi="sans-serif"/>
          <w:color w:val="202122"/>
          <w:sz w:val="21"/>
        </w:rPr>
        <w:t>това</w:t>
      </w:r>
      <w:proofErr w:type="spellEnd"/>
      <w:r>
        <w:rPr>
          <w:rFonts w:ascii="sans-serif" w:hAnsi="sans-serif"/>
          <w:color w:val="202122"/>
          <w:sz w:val="21"/>
        </w:rPr>
        <w:t xml:space="preserve"> </w:t>
      </w:r>
      <w:proofErr w:type="spellStart"/>
      <w:r>
        <w:rPr>
          <w:rFonts w:ascii="sans-serif" w:hAnsi="sans-serif"/>
          <w:color w:val="202122"/>
          <w:sz w:val="21"/>
        </w:rPr>
        <w:t>са</w:t>
      </w:r>
      <w:proofErr w:type="spellEnd"/>
      <w:r>
        <w:rPr>
          <w:rFonts w:ascii="sans-serif" w:hAnsi="sans-serif"/>
          <w:color w:val="202122"/>
          <w:sz w:val="21"/>
        </w:rPr>
        <w:t xml:space="preserve"> </w:t>
      </w:r>
      <w:proofErr w:type="spellStart"/>
      <w:r>
        <w:rPr>
          <w:rFonts w:ascii="sans-serif" w:hAnsi="sans-serif"/>
          <w:color w:val="202122"/>
          <w:sz w:val="21"/>
        </w:rPr>
        <w:t>данните</w:t>
      </w:r>
      <w:proofErr w:type="spellEnd"/>
      <w:r>
        <w:rPr>
          <w:rFonts w:ascii="sans-serif" w:hAnsi="sans-serif"/>
          <w:color w:val="202122"/>
          <w:sz w:val="21"/>
        </w:rPr>
        <w:t xml:space="preserve"> </w:t>
      </w:r>
      <w:proofErr w:type="spellStart"/>
      <w:r>
        <w:rPr>
          <w:rFonts w:ascii="sans-serif" w:hAnsi="sans-serif"/>
          <w:color w:val="202122"/>
          <w:sz w:val="21"/>
        </w:rPr>
        <w:t>от</w:t>
      </w:r>
      <w:proofErr w:type="spellEnd"/>
      <w:r>
        <w:rPr>
          <w:rFonts w:ascii="sans-serif" w:hAnsi="sans-serif"/>
          <w:color w:val="202122"/>
          <w:sz w:val="21"/>
        </w:rPr>
        <w:t xml:space="preserve"> </w:t>
      </w:r>
      <w:proofErr w:type="spellStart"/>
      <w:r>
        <w:rPr>
          <w:rFonts w:ascii="sans-serif" w:hAnsi="sans-serif"/>
          <w:color w:val="202122"/>
          <w:sz w:val="21"/>
        </w:rPr>
        <w:t>реалния</w:t>
      </w:r>
      <w:proofErr w:type="spellEnd"/>
      <w:r>
        <w:rPr>
          <w:rFonts w:ascii="sans-serif" w:hAnsi="sans-serif"/>
          <w:color w:val="202122"/>
          <w:sz w:val="21"/>
        </w:rPr>
        <w:t xml:space="preserve"> </w:t>
      </w:r>
      <w:proofErr w:type="spellStart"/>
      <w:r>
        <w:rPr>
          <w:rFonts w:ascii="sans-serif" w:hAnsi="sans-serif"/>
          <w:color w:val="202122"/>
          <w:sz w:val="21"/>
        </w:rPr>
        <w:t>свят</w:t>
      </w:r>
      <w:proofErr w:type="spellEnd"/>
      <w:r>
        <w:rPr>
          <w:rFonts w:ascii="sans-serif" w:hAnsi="sans-serif"/>
          <w:color w:val="202122"/>
          <w:sz w:val="21"/>
        </w:rPr>
        <w:t xml:space="preserve">, </w:t>
      </w:r>
      <w:proofErr w:type="spellStart"/>
      <w:r>
        <w:rPr>
          <w:rFonts w:ascii="sans-serif" w:hAnsi="sans-serif"/>
          <w:color w:val="202122"/>
          <w:sz w:val="21"/>
        </w:rPr>
        <w:t>които</w:t>
      </w:r>
      <w:proofErr w:type="spellEnd"/>
      <w:r>
        <w:rPr>
          <w:rFonts w:ascii="sans-serif" w:hAnsi="sans-serif"/>
          <w:color w:val="202122"/>
          <w:sz w:val="21"/>
        </w:rPr>
        <w:t xml:space="preserve"> </w:t>
      </w:r>
      <w:proofErr w:type="spellStart"/>
      <w:r>
        <w:rPr>
          <w:rFonts w:ascii="sans-serif" w:hAnsi="sans-serif"/>
          <w:color w:val="202122"/>
          <w:sz w:val="21"/>
        </w:rPr>
        <w:t>се</w:t>
      </w:r>
      <w:proofErr w:type="spellEnd"/>
      <w:r>
        <w:rPr>
          <w:rFonts w:ascii="sans-serif" w:hAnsi="sans-serif"/>
          <w:color w:val="202122"/>
          <w:sz w:val="21"/>
        </w:rPr>
        <w:t xml:space="preserve"> </w:t>
      </w:r>
      <w:proofErr w:type="spellStart"/>
      <w:r>
        <w:rPr>
          <w:rFonts w:ascii="sans-serif" w:hAnsi="sans-serif"/>
          <w:color w:val="202122"/>
          <w:sz w:val="21"/>
        </w:rPr>
        <w:t>моделират</w:t>
      </w:r>
      <w:proofErr w:type="spellEnd"/>
      <w:r>
        <w:rPr>
          <w:rFonts w:ascii="sans-serif" w:hAnsi="sans-serif"/>
          <w:color w:val="202122"/>
          <w:sz w:val="21"/>
        </w:rPr>
        <w:t xml:space="preserve"> и </w:t>
      </w:r>
      <w:proofErr w:type="spellStart"/>
      <w:r>
        <w:rPr>
          <w:rFonts w:ascii="sans-serif" w:hAnsi="sans-serif"/>
          <w:color w:val="202122"/>
          <w:sz w:val="21"/>
        </w:rPr>
        <w:t>над</w:t>
      </w:r>
      <w:proofErr w:type="spellEnd"/>
      <w:r>
        <w:rPr>
          <w:rFonts w:ascii="sans-serif" w:hAnsi="sans-serif"/>
          <w:color w:val="202122"/>
          <w:sz w:val="21"/>
        </w:rPr>
        <w:t xml:space="preserve"> </w:t>
      </w:r>
      <w:proofErr w:type="spellStart"/>
      <w:r>
        <w:rPr>
          <w:rFonts w:ascii="sans-serif" w:hAnsi="sans-serif"/>
          <w:color w:val="202122"/>
          <w:sz w:val="21"/>
        </w:rPr>
        <w:t>които</w:t>
      </w:r>
      <w:proofErr w:type="spellEnd"/>
      <w:r>
        <w:rPr>
          <w:rFonts w:ascii="sans-serif" w:hAnsi="sans-serif"/>
          <w:color w:val="202122"/>
          <w:sz w:val="21"/>
        </w:rPr>
        <w:t xml:space="preserve"> </w:t>
      </w:r>
      <w:proofErr w:type="spellStart"/>
      <w:r>
        <w:rPr>
          <w:rFonts w:ascii="sans-serif" w:hAnsi="sans-serif"/>
          <w:color w:val="202122"/>
          <w:sz w:val="21"/>
        </w:rPr>
        <w:t>се</w:t>
      </w:r>
      <w:proofErr w:type="spellEnd"/>
      <w:r>
        <w:rPr>
          <w:rFonts w:ascii="sans-serif" w:hAnsi="sans-serif"/>
          <w:color w:val="202122"/>
          <w:sz w:val="21"/>
        </w:rPr>
        <w:t xml:space="preserve"> </w:t>
      </w:r>
      <w:proofErr w:type="spellStart"/>
      <w:r>
        <w:rPr>
          <w:rFonts w:ascii="sans-serif" w:hAnsi="sans-serif"/>
          <w:color w:val="202122"/>
          <w:sz w:val="21"/>
        </w:rPr>
        <w:t>работи</w:t>
      </w:r>
      <w:proofErr w:type="spellEnd"/>
      <w:r>
        <w:rPr>
          <w:rFonts w:ascii="sans-serif" w:hAnsi="sans-serif"/>
          <w:color w:val="202122"/>
          <w:sz w:val="21"/>
        </w:rPr>
        <w:t>.</w:t>
      </w:r>
    </w:p>
    <w:p w14:paraId="463BDE30" w14:textId="77777777" w:rsidR="00D34DF4" w:rsidRDefault="00D34DF4" w:rsidP="00D34DF4">
      <w:pPr>
        <w:pStyle w:val="BodyText"/>
        <w:widowControl/>
        <w:numPr>
          <w:ilvl w:val="0"/>
          <w:numId w:val="1"/>
        </w:numPr>
        <w:pBdr>
          <w:top w:val="none" w:sz="0" w:space="0" w:color="000000"/>
          <w:left w:val="none" w:sz="0" w:space="0" w:color="000000"/>
          <w:bottom w:val="none" w:sz="0" w:space="0" w:color="000000"/>
          <w:right w:val="none" w:sz="0" w:space="0" w:color="000000"/>
        </w:pBdr>
        <w:tabs>
          <w:tab w:val="left" w:pos="0"/>
        </w:tabs>
        <w:spacing w:after="0"/>
      </w:pPr>
      <w:proofErr w:type="spellStart"/>
      <w:r>
        <w:rPr>
          <w:rFonts w:ascii="sans-serif" w:hAnsi="sans-serif"/>
          <w:b/>
          <w:color w:val="202122"/>
          <w:sz w:val="21"/>
        </w:rPr>
        <w:t>Изглед</w:t>
      </w:r>
      <w:proofErr w:type="spellEnd"/>
      <w:r>
        <w:rPr>
          <w:rFonts w:ascii="sans-serif" w:hAnsi="sans-serif"/>
          <w:color w:val="202122"/>
          <w:sz w:val="21"/>
        </w:rPr>
        <w:t> (</w:t>
      </w:r>
      <w:proofErr w:type="spellStart"/>
      <w:r>
        <w:rPr>
          <w:rFonts w:ascii="sans-serif" w:hAnsi="sans-serif"/>
          <w:color w:val="202122"/>
          <w:sz w:val="21"/>
        </w:rPr>
        <w:t>англ</w:t>
      </w:r>
      <w:proofErr w:type="spellEnd"/>
      <w:r>
        <w:rPr>
          <w:rFonts w:ascii="sans-serif" w:hAnsi="sans-serif"/>
          <w:color w:val="202122"/>
          <w:sz w:val="21"/>
        </w:rPr>
        <w:t xml:space="preserve">. View) – </w:t>
      </w:r>
      <w:proofErr w:type="spellStart"/>
      <w:r>
        <w:rPr>
          <w:rFonts w:ascii="sans-serif" w:hAnsi="sans-serif"/>
          <w:color w:val="202122"/>
          <w:sz w:val="21"/>
        </w:rPr>
        <w:t>тази</w:t>
      </w:r>
      <w:proofErr w:type="spellEnd"/>
      <w:r>
        <w:rPr>
          <w:rFonts w:ascii="sans-serif" w:hAnsi="sans-serif"/>
          <w:color w:val="202122"/>
          <w:sz w:val="21"/>
        </w:rPr>
        <w:t xml:space="preserve"> </w:t>
      </w:r>
      <w:proofErr w:type="spellStart"/>
      <w:r>
        <w:rPr>
          <w:rFonts w:ascii="sans-serif" w:hAnsi="sans-serif"/>
          <w:color w:val="202122"/>
          <w:sz w:val="21"/>
        </w:rPr>
        <w:t>част</w:t>
      </w:r>
      <w:proofErr w:type="spellEnd"/>
      <w:r>
        <w:rPr>
          <w:rFonts w:ascii="sans-serif" w:hAnsi="sans-serif"/>
          <w:color w:val="202122"/>
          <w:sz w:val="21"/>
        </w:rPr>
        <w:t xml:space="preserve"> </w:t>
      </w:r>
      <w:proofErr w:type="spellStart"/>
      <w:r>
        <w:rPr>
          <w:rFonts w:ascii="sans-serif" w:hAnsi="sans-serif"/>
          <w:color w:val="202122"/>
          <w:sz w:val="21"/>
        </w:rPr>
        <w:t>от</w:t>
      </w:r>
      <w:proofErr w:type="spellEnd"/>
      <w:r>
        <w:rPr>
          <w:rFonts w:ascii="sans-serif" w:hAnsi="sans-serif"/>
          <w:color w:val="202122"/>
          <w:sz w:val="21"/>
        </w:rPr>
        <w:t xml:space="preserve"> </w:t>
      </w:r>
      <w:proofErr w:type="spellStart"/>
      <w:r>
        <w:rPr>
          <w:rFonts w:ascii="sans-serif" w:hAnsi="sans-serif"/>
          <w:color w:val="202122"/>
          <w:sz w:val="21"/>
        </w:rPr>
        <w:t>изходния</w:t>
      </w:r>
      <w:proofErr w:type="spellEnd"/>
      <w:r>
        <w:rPr>
          <w:rFonts w:ascii="sans-serif" w:hAnsi="sans-serif"/>
          <w:color w:val="202122"/>
          <w:sz w:val="21"/>
        </w:rPr>
        <w:t xml:space="preserve"> </w:t>
      </w:r>
      <w:proofErr w:type="spellStart"/>
      <w:r>
        <w:rPr>
          <w:rFonts w:ascii="sans-serif" w:hAnsi="sans-serif"/>
          <w:color w:val="202122"/>
          <w:sz w:val="21"/>
        </w:rPr>
        <w:t>код</w:t>
      </w:r>
      <w:proofErr w:type="spellEnd"/>
      <w:r>
        <w:rPr>
          <w:rFonts w:ascii="sans-serif" w:hAnsi="sans-serif"/>
          <w:color w:val="202122"/>
          <w:sz w:val="21"/>
        </w:rPr>
        <w:t xml:space="preserve"> </w:t>
      </w:r>
      <w:proofErr w:type="spellStart"/>
      <w:r>
        <w:rPr>
          <w:rFonts w:ascii="sans-serif" w:hAnsi="sans-serif"/>
          <w:color w:val="202122"/>
          <w:sz w:val="21"/>
        </w:rPr>
        <w:t>на</w:t>
      </w:r>
      <w:proofErr w:type="spellEnd"/>
      <w:r>
        <w:rPr>
          <w:rFonts w:ascii="sans-serif" w:hAnsi="sans-serif"/>
          <w:color w:val="202122"/>
          <w:sz w:val="21"/>
        </w:rPr>
        <w:t xml:space="preserve"> </w:t>
      </w:r>
      <w:proofErr w:type="spellStart"/>
      <w:r>
        <w:rPr>
          <w:rFonts w:ascii="sans-serif" w:hAnsi="sans-serif"/>
          <w:color w:val="202122"/>
          <w:sz w:val="21"/>
        </w:rPr>
        <w:t>приложението</w:t>
      </w:r>
      <w:proofErr w:type="spellEnd"/>
      <w:r>
        <w:rPr>
          <w:rFonts w:ascii="sans-serif" w:hAnsi="sans-serif"/>
          <w:color w:val="202122"/>
          <w:sz w:val="21"/>
        </w:rPr>
        <w:t xml:space="preserve"> (html-</w:t>
      </w:r>
      <w:r>
        <w:rPr>
          <w:rFonts w:ascii="sans-serif" w:hAnsi="sans-serif"/>
          <w:color w:val="202122"/>
          <w:sz w:val="21"/>
          <w:lang w:val="bg-BG"/>
        </w:rPr>
        <w:t>сайт)</w:t>
      </w:r>
      <w:r>
        <w:rPr>
          <w:rFonts w:ascii="sans-serif" w:hAnsi="sans-serif"/>
          <w:color w:val="202122"/>
          <w:sz w:val="21"/>
        </w:rPr>
        <w:t xml:space="preserve">, </w:t>
      </w:r>
      <w:proofErr w:type="spellStart"/>
      <w:r>
        <w:rPr>
          <w:rFonts w:ascii="sans-serif" w:hAnsi="sans-serif"/>
          <w:color w:val="202122"/>
          <w:sz w:val="21"/>
        </w:rPr>
        <w:t>отговорна</w:t>
      </w:r>
      <w:proofErr w:type="spellEnd"/>
      <w:r>
        <w:rPr>
          <w:rFonts w:ascii="sans-serif" w:hAnsi="sans-serif"/>
          <w:color w:val="202122"/>
          <w:sz w:val="21"/>
        </w:rPr>
        <w:t xml:space="preserve"> </w:t>
      </w:r>
      <w:proofErr w:type="spellStart"/>
      <w:r>
        <w:rPr>
          <w:rFonts w:ascii="sans-serif" w:hAnsi="sans-serif"/>
          <w:color w:val="202122"/>
          <w:sz w:val="21"/>
        </w:rPr>
        <w:t>за</w:t>
      </w:r>
      <w:proofErr w:type="spellEnd"/>
      <w:r>
        <w:rPr>
          <w:rFonts w:ascii="sans-serif" w:hAnsi="sans-serif"/>
          <w:color w:val="202122"/>
          <w:sz w:val="21"/>
        </w:rPr>
        <w:t xml:space="preserve"> </w:t>
      </w:r>
      <w:proofErr w:type="spellStart"/>
      <w:r>
        <w:rPr>
          <w:rFonts w:ascii="sans-serif" w:hAnsi="sans-serif"/>
          <w:color w:val="202122"/>
          <w:sz w:val="21"/>
        </w:rPr>
        <w:t>показването</w:t>
      </w:r>
      <w:proofErr w:type="spellEnd"/>
      <w:r>
        <w:rPr>
          <w:rFonts w:ascii="sans-serif" w:hAnsi="sans-serif"/>
          <w:color w:val="202122"/>
          <w:sz w:val="21"/>
        </w:rPr>
        <w:t xml:space="preserve"> </w:t>
      </w:r>
      <w:proofErr w:type="spellStart"/>
      <w:r>
        <w:rPr>
          <w:rFonts w:ascii="sans-serif" w:hAnsi="sans-serif"/>
          <w:color w:val="202122"/>
          <w:sz w:val="21"/>
        </w:rPr>
        <w:t>на</w:t>
      </w:r>
      <w:proofErr w:type="spellEnd"/>
      <w:r>
        <w:rPr>
          <w:rFonts w:ascii="sans-serif" w:hAnsi="sans-serif"/>
          <w:color w:val="202122"/>
          <w:sz w:val="21"/>
        </w:rPr>
        <w:t xml:space="preserve"> </w:t>
      </w:r>
      <w:proofErr w:type="spellStart"/>
      <w:r>
        <w:rPr>
          <w:rFonts w:ascii="sans-serif" w:hAnsi="sans-serif"/>
          <w:color w:val="202122"/>
          <w:sz w:val="21"/>
        </w:rPr>
        <w:t>данните</w:t>
      </w:r>
      <w:proofErr w:type="spellEnd"/>
      <w:r>
        <w:rPr>
          <w:rFonts w:ascii="sans-serif" w:hAnsi="sans-serif"/>
          <w:color w:val="202122"/>
          <w:sz w:val="21"/>
        </w:rPr>
        <w:t xml:space="preserve"> </w:t>
      </w:r>
      <w:proofErr w:type="spellStart"/>
      <w:r>
        <w:rPr>
          <w:rFonts w:ascii="sans-serif" w:hAnsi="sans-serif"/>
          <w:color w:val="202122"/>
          <w:sz w:val="21"/>
        </w:rPr>
        <w:t>от</w:t>
      </w:r>
      <w:proofErr w:type="spellEnd"/>
      <w:r>
        <w:rPr>
          <w:rFonts w:ascii="sans-serif" w:hAnsi="sans-serif"/>
          <w:color w:val="202122"/>
          <w:sz w:val="21"/>
        </w:rPr>
        <w:t xml:space="preserve"> </w:t>
      </w:r>
      <w:proofErr w:type="spellStart"/>
      <w:r>
        <w:rPr>
          <w:rFonts w:ascii="sans-serif" w:hAnsi="sans-serif"/>
          <w:color w:val="202122"/>
          <w:sz w:val="21"/>
        </w:rPr>
        <w:t>модела</w:t>
      </w:r>
      <w:proofErr w:type="spellEnd"/>
      <w:r>
        <w:rPr>
          <w:rFonts w:ascii="sans-serif" w:hAnsi="sans-serif"/>
          <w:color w:val="202122"/>
          <w:sz w:val="21"/>
        </w:rPr>
        <w:t xml:space="preserve">. </w:t>
      </w:r>
    </w:p>
    <w:p w14:paraId="01C7B673" w14:textId="77777777" w:rsidR="00D34DF4" w:rsidRDefault="00D34DF4" w:rsidP="00D34DF4">
      <w:pPr>
        <w:pStyle w:val="BodyText"/>
        <w:widowControl/>
        <w:numPr>
          <w:ilvl w:val="0"/>
          <w:numId w:val="2"/>
        </w:numPr>
        <w:pBdr>
          <w:top w:val="none" w:sz="0" w:space="0" w:color="000000"/>
          <w:left w:val="none" w:sz="0" w:space="0" w:color="000000"/>
          <w:bottom w:val="none" w:sz="0" w:space="0" w:color="000000"/>
          <w:right w:val="none" w:sz="0" w:space="0" w:color="000000"/>
        </w:pBdr>
        <w:tabs>
          <w:tab w:val="left" w:pos="0"/>
        </w:tabs>
        <w:spacing w:after="0"/>
      </w:pPr>
      <w:proofErr w:type="spellStart"/>
      <w:r>
        <w:rPr>
          <w:rFonts w:ascii="sans-serif" w:hAnsi="sans-serif"/>
          <w:b/>
          <w:color w:val="202122"/>
          <w:sz w:val="21"/>
        </w:rPr>
        <w:t>Контролер</w:t>
      </w:r>
      <w:proofErr w:type="spellEnd"/>
      <w:r>
        <w:rPr>
          <w:rFonts w:ascii="sans-serif" w:hAnsi="sans-serif"/>
          <w:color w:val="202122"/>
          <w:sz w:val="21"/>
        </w:rPr>
        <w:t xml:space="preserve"> – </w:t>
      </w:r>
      <w:proofErr w:type="spellStart"/>
      <w:r>
        <w:rPr>
          <w:rFonts w:ascii="sans-serif" w:hAnsi="sans-serif"/>
          <w:color w:val="202122"/>
          <w:sz w:val="21"/>
        </w:rPr>
        <w:t>тази</w:t>
      </w:r>
      <w:proofErr w:type="spellEnd"/>
      <w:r>
        <w:rPr>
          <w:rFonts w:ascii="sans-serif" w:hAnsi="sans-serif"/>
          <w:color w:val="202122"/>
          <w:sz w:val="21"/>
        </w:rPr>
        <w:t xml:space="preserve"> </w:t>
      </w:r>
      <w:proofErr w:type="spellStart"/>
      <w:r>
        <w:rPr>
          <w:rFonts w:ascii="sans-serif" w:hAnsi="sans-serif"/>
          <w:color w:val="202122"/>
          <w:sz w:val="21"/>
        </w:rPr>
        <w:t>част</w:t>
      </w:r>
      <w:proofErr w:type="spellEnd"/>
      <w:r>
        <w:rPr>
          <w:rFonts w:ascii="sans-serif" w:hAnsi="sans-serif"/>
          <w:color w:val="202122"/>
          <w:sz w:val="21"/>
        </w:rPr>
        <w:t xml:space="preserve"> </w:t>
      </w:r>
      <w:proofErr w:type="spellStart"/>
      <w:r>
        <w:rPr>
          <w:rFonts w:ascii="sans-serif" w:hAnsi="sans-serif"/>
          <w:color w:val="202122"/>
          <w:sz w:val="21"/>
        </w:rPr>
        <w:t>от</w:t>
      </w:r>
      <w:proofErr w:type="spellEnd"/>
      <w:r>
        <w:rPr>
          <w:rFonts w:ascii="sans-serif" w:hAnsi="sans-serif"/>
          <w:color w:val="202122"/>
          <w:sz w:val="21"/>
        </w:rPr>
        <w:t xml:space="preserve"> </w:t>
      </w:r>
      <w:proofErr w:type="spellStart"/>
      <w:r>
        <w:rPr>
          <w:rFonts w:ascii="sans-serif" w:hAnsi="sans-serif"/>
          <w:color w:val="202122"/>
          <w:sz w:val="21"/>
        </w:rPr>
        <w:t>сорс</w:t>
      </w:r>
      <w:proofErr w:type="spellEnd"/>
      <w:r>
        <w:rPr>
          <w:rFonts w:ascii="sans-serif" w:hAnsi="sans-serif"/>
          <w:color w:val="202122"/>
          <w:sz w:val="21"/>
        </w:rPr>
        <w:t xml:space="preserve"> </w:t>
      </w:r>
      <w:proofErr w:type="spellStart"/>
      <w:r>
        <w:rPr>
          <w:rFonts w:ascii="sans-serif" w:hAnsi="sans-serif"/>
          <w:color w:val="202122"/>
          <w:sz w:val="21"/>
        </w:rPr>
        <w:t>кода</w:t>
      </w:r>
      <w:proofErr w:type="spellEnd"/>
      <w:r>
        <w:rPr>
          <w:rFonts w:ascii="sans-serif" w:hAnsi="sans-serif"/>
          <w:color w:val="202122"/>
          <w:sz w:val="21"/>
        </w:rPr>
        <w:t xml:space="preserve"> (</w:t>
      </w:r>
      <w:proofErr w:type="spellStart"/>
      <w:r>
        <w:rPr>
          <w:rFonts w:ascii="sans-serif" w:hAnsi="sans-serif"/>
          <w:color w:val="202122"/>
          <w:sz w:val="21"/>
        </w:rPr>
        <w:t>клас</w:t>
      </w:r>
      <w:proofErr w:type="spellEnd"/>
      <w:r>
        <w:rPr>
          <w:rFonts w:ascii="sans-serif" w:hAnsi="sans-serif"/>
          <w:color w:val="202122"/>
          <w:sz w:val="21"/>
        </w:rPr>
        <w:t xml:space="preserve"> </w:t>
      </w:r>
      <w:proofErr w:type="spellStart"/>
      <w:r>
        <w:rPr>
          <w:rFonts w:ascii="sans-serif" w:hAnsi="sans-serif"/>
          <w:color w:val="202122"/>
          <w:sz w:val="21"/>
        </w:rPr>
        <w:t>или</w:t>
      </w:r>
      <w:proofErr w:type="spellEnd"/>
      <w:r>
        <w:rPr>
          <w:rFonts w:ascii="sans-serif" w:hAnsi="sans-serif"/>
          <w:color w:val="202122"/>
          <w:sz w:val="21"/>
        </w:rPr>
        <w:t xml:space="preserve"> </w:t>
      </w:r>
      <w:proofErr w:type="spellStart"/>
      <w:r>
        <w:rPr>
          <w:rFonts w:ascii="sans-serif" w:hAnsi="sans-serif"/>
          <w:color w:val="202122"/>
          <w:sz w:val="21"/>
        </w:rPr>
        <w:t>библиотека</w:t>
      </w:r>
      <w:proofErr w:type="spellEnd"/>
      <w:r>
        <w:rPr>
          <w:rFonts w:ascii="sans-serif" w:hAnsi="sans-serif"/>
          <w:color w:val="202122"/>
          <w:sz w:val="21"/>
        </w:rPr>
        <w:t xml:space="preserve">), </w:t>
      </w:r>
      <w:proofErr w:type="spellStart"/>
      <w:r>
        <w:rPr>
          <w:rFonts w:ascii="sans-serif" w:hAnsi="sans-serif"/>
          <w:color w:val="202122"/>
          <w:sz w:val="21"/>
        </w:rPr>
        <w:t>която</w:t>
      </w:r>
      <w:proofErr w:type="spellEnd"/>
      <w:r>
        <w:rPr>
          <w:rFonts w:ascii="sans-serif" w:hAnsi="sans-serif"/>
          <w:color w:val="202122"/>
          <w:sz w:val="21"/>
        </w:rPr>
        <w:t xml:space="preserve"> </w:t>
      </w:r>
      <w:proofErr w:type="spellStart"/>
      <w:r>
        <w:rPr>
          <w:rFonts w:ascii="sans-serif" w:hAnsi="sans-serif"/>
          <w:color w:val="202122"/>
          <w:sz w:val="21"/>
        </w:rPr>
        <w:t>взима</w:t>
      </w:r>
      <w:proofErr w:type="spellEnd"/>
      <w:r>
        <w:rPr>
          <w:rFonts w:ascii="sans-serif" w:hAnsi="sans-serif"/>
          <w:color w:val="202122"/>
          <w:sz w:val="21"/>
        </w:rPr>
        <w:t xml:space="preserve"> </w:t>
      </w:r>
      <w:proofErr w:type="spellStart"/>
      <w:r>
        <w:rPr>
          <w:rFonts w:ascii="sans-serif" w:hAnsi="sans-serif"/>
          <w:color w:val="202122"/>
          <w:sz w:val="21"/>
        </w:rPr>
        <w:t>данните</w:t>
      </w:r>
      <w:proofErr w:type="spellEnd"/>
      <w:r>
        <w:rPr>
          <w:rFonts w:ascii="sans-serif" w:hAnsi="sans-serif"/>
          <w:color w:val="202122"/>
          <w:sz w:val="21"/>
        </w:rPr>
        <w:t xml:space="preserve"> </w:t>
      </w:r>
      <w:proofErr w:type="spellStart"/>
      <w:r>
        <w:rPr>
          <w:rFonts w:ascii="sans-serif" w:hAnsi="sans-serif"/>
          <w:color w:val="202122"/>
          <w:sz w:val="21"/>
        </w:rPr>
        <w:t>от</w:t>
      </w:r>
      <w:proofErr w:type="spellEnd"/>
      <w:r>
        <w:rPr>
          <w:rFonts w:ascii="sans-serif" w:hAnsi="sans-serif"/>
          <w:color w:val="202122"/>
          <w:sz w:val="21"/>
        </w:rPr>
        <w:t xml:space="preserve"> </w:t>
      </w:r>
      <w:proofErr w:type="spellStart"/>
      <w:r>
        <w:rPr>
          <w:rFonts w:ascii="sans-serif" w:hAnsi="sans-serif"/>
          <w:color w:val="202122"/>
          <w:sz w:val="21"/>
        </w:rPr>
        <w:t>модела</w:t>
      </w:r>
      <w:proofErr w:type="spellEnd"/>
      <w:r>
        <w:rPr>
          <w:rFonts w:ascii="sans-serif" w:hAnsi="sans-serif"/>
          <w:color w:val="202122"/>
          <w:sz w:val="21"/>
        </w:rPr>
        <w:t xml:space="preserve"> </w:t>
      </w:r>
      <w:proofErr w:type="spellStart"/>
      <w:r>
        <w:rPr>
          <w:rFonts w:ascii="sans-serif" w:hAnsi="sans-serif"/>
          <w:color w:val="202122"/>
          <w:sz w:val="21"/>
        </w:rPr>
        <w:t>или</w:t>
      </w:r>
      <w:proofErr w:type="spellEnd"/>
      <w:r>
        <w:rPr>
          <w:rFonts w:ascii="sans-serif" w:hAnsi="sans-serif"/>
          <w:color w:val="202122"/>
          <w:sz w:val="21"/>
        </w:rPr>
        <w:t xml:space="preserve"> </w:t>
      </w:r>
      <w:proofErr w:type="spellStart"/>
      <w:r>
        <w:rPr>
          <w:rFonts w:ascii="sans-serif" w:hAnsi="sans-serif"/>
          <w:color w:val="202122"/>
          <w:sz w:val="21"/>
        </w:rPr>
        <w:t>извиква</w:t>
      </w:r>
      <w:proofErr w:type="spellEnd"/>
      <w:r>
        <w:rPr>
          <w:rFonts w:ascii="sans-serif" w:hAnsi="sans-serif"/>
          <w:color w:val="202122"/>
          <w:sz w:val="21"/>
        </w:rPr>
        <w:t xml:space="preserve"> </w:t>
      </w:r>
      <w:proofErr w:type="spellStart"/>
      <w:r>
        <w:rPr>
          <w:rFonts w:ascii="sans-serif" w:hAnsi="sans-serif"/>
          <w:color w:val="202122"/>
          <w:sz w:val="21"/>
        </w:rPr>
        <w:t>допълнителни</w:t>
      </w:r>
      <w:proofErr w:type="spellEnd"/>
      <w:r>
        <w:rPr>
          <w:rFonts w:ascii="sans-serif" w:hAnsi="sans-serif"/>
          <w:color w:val="202122"/>
          <w:sz w:val="21"/>
        </w:rPr>
        <w:t xml:space="preserve"> </w:t>
      </w:r>
      <w:proofErr w:type="spellStart"/>
      <w:r>
        <w:rPr>
          <w:rFonts w:ascii="sans-serif" w:hAnsi="sans-serif"/>
          <w:color w:val="202122"/>
          <w:sz w:val="21"/>
        </w:rPr>
        <w:t>методи</w:t>
      </w:r>
      <w:proofErr w:type="spellEnd"/>
      <w:r>
        <w:rPr>
          <w:rFonts w:ascii="sans-serif" w:hAnsi="sans-serif"/>
          <w:color w:val="202122"/>
          <w:sz w:val="21"/>
        </w:rPr>
        <w:t xml:space="preserve"> </w:t>
      </w:r>
      <w:proofErr w:type="spellStart"/>
      <w:r>
        <w:rPr>
          <w:rFonts w:ascii="sans-serif" w:hAnsi="sans-serif"/>
          <w:color w:val="202122"/>
          <w:sz w:val="21"/>
        </w:rPr>
        <w:t>върху</w:t>
      </w:r>
      <w:proofErr w:type="spellEnd"/>
      <w:r>
        <w:rPr>
          <w:rFonts w:ascii="sans-serif" w:hAnsi="sans-serif"/>
          <w:color w:val="202122"/>
          <w:sz w:val="21"/>
        </w:rPr>
        <w:t xml:space="preserve"> </w:t>
      </w:r>
      <w:proofErr w:type="spellStart"/>
      <w:r>
        <w:rPr>
          <w:rFonts w:ascii="sans-serif" w:hAnsi="sans-serif"/>
          <w:color w:val="202122"/>
          <w:sz w:val="21"/>
        </w:rPr>
        <w:t>модела</w:t>
      </w:r>
      <w:proofErr w:type="spellEnd"/>
      <w:r>
        <w:rPr>
          <w:rFonts w:ascii="sans-serif" w:hAnsi="sans-serif"/>
          <w:color w:val="202122"/>
          <w:sz w:val="21"/>
        </w:rPr>
        <w:t xml:space="preserve">, </w:t>
      </w:r>
      <w:proofErr w:type="spellStart"/>
      <w:r>
        <w:rPr>
          <w:rFonts w:ascii="sans-serif" w:hAnsi="sans-serif"/>
          <w:color w:val="202122"/>
          <w:sz w:val="21"/>
        </w:rPr>
        <w:t>предварително</w:t>
      </w:r>
      <w:proofErr w:type="spellEnd"/>
      <w:r>
        <w:rPr>
          <w:rFonts w:ascii="sans-serif" w:hAnsi="sans-serif"/>
          <w:color w:val="202122"/>
          <w:sz w:val="21"/>
        </w:rPr>
        <w:t xml:space="preserve"> </w:t>
      </w:r>
      <w:proofErr w:type="spellStart"/>
      <w:r>
        <w:rPr>
          <w:rFonts w:ascii="sans-serif" w:hAnsi="sans-serif"/>
          <w:color w:val="202122"/>
          <w:sz w:val="21"/>
        </w:rPr>
        <w:t>обработва</w:t>
      </w:r>
      <w:proofErr w:type="spellEnd"/>
      <w:r>
        <w:rPr>
          <w:rFonts w:ascii="sans-serif" w:hAnsi="sans-serif"/>
          <w:color w:val="202122"/>
          <w:sz w:val="21"/>
        </w:rPr>
        <w:t xml:space="preserve"> </w:t>
      </w:r>
      <w:proofErr w:type="spellStart"/>
      <w:r>
        <w:rPr>
          <w:rFonts w:ascii="sans-serif" w:hAnsi="sans-serif"/>
          <w:color w:val="202122"/>
          <w:sz w:val="21"/>
        </w:rPr>
        <w:t>данните</w:t>
      </w:r>
      <w:proofErr w:type="spellEnd"/>
      <w:r>
        <w:rPr>
          <w:rFonts w:ascii="sans-serif" w:hAnsi="sans-serif"/>
          <w:color w:val="202122"/>
          <w:sz w:val="21"/>
        </w:rPr>
        <w:t xml:space="preserve">, и </w:t>
      </w:r>
      <w:proofErr w:type="spellStart"/>
      <w:r>
        <w:rPr>
          <w:rFonts w:ascii="sans-serif" w:hAnsi="sans-serif"/>
          <w:color w:val="202122"/>
          <w:sz w:val="21"/>
        </w:rPr>
        <w:t>чак</w:t>
      </w:r>
      <w:proofErr w:type="spellEnd"/>
      <w:r>
        <w:rPr>
          <w:rFonts w:ascii="sans-serif" w:hAnsi="sans-serif"/>
          <w:color w:val="202122"/>
          <w:sz w:val="21"/>
        </w:rPr>
        <w:t xml:space="preserve"> </w:t>
      </w:r>
      <w:proofErr w:type="spellStart"/>
      <w:r>
        <w:rPr>
          <w:rFonts w:ascii="sans-serif" w:hAnsi="sans-serif"/>
          <w:color w:val="202122"/>
          <w:sz w:val="21"/>
        </w:rPr>
        <w:t>след</w:t>
      </w:r>
      <w:proofErr w:type="spellEnd"/>
      <w:r>
        <w:rPr>
          <w:rFonts w:ascii="sans-serif" w:hAnsi="sans-serif"/>
          <w:color w:val="202122"/>
          <w:sz w:val="21"/>
        </w:rPr>
        <w:t xml:space="preserve"> </w:t>
      </w:r>
      <w:proofErr w:type="spellStart"/>
      <w:r>
        <w:rPr>
          <w:rFonts w:ascii="sans-serif" w:hAnsi="sans-serif"/>
          <w:color w:val="202122"/>
          <w:sz w:val="21"/>
        </w:rPr>
        <w:t>това</w:t>
      </w:r>
      <w:proofErr w:type="spellEnd"/>
      <w:r>
        <w:rPr>
          <w:rFonts w:ascii="sans-serif" w:hAnsi="sans-serif"/>
          <w:color w:val="202122"/>
          <w:sz w:val="21"/>
        </w:rPr>
        <w:t xml:space="preserve"> </w:t>
      </w:r>
      <w:proofErr w:type="spellStart"/>
      <w:r>
        <w:rPr>
          <w:rFonts w:ascii="sans-serif" w:hAnsi="sans-serif"/>
          <w:color w:val="202122"/>
          <w:sz w:val="21"/>
        </w:rPr>
        <w:t>ги</w:t>
      </w:r>
      <w:proofErr w:type="spellEnd"/>
      <w:r>
        <w:rPr>
          <w:rFonts w:ascii="sans-serif" w:hAnsi="sans-serif"/>
          <w:color w:val="202122"/>
          <w:sz w:val="21"/>
        </w:rPr>
        <w:t xml:space="preserve"> </w:t>
      </w:r>
      <w:proofErr w:type="spellStart"/>
      <w:r>
        <w:rPr>
          <w:rFonts w:ascii="sans-serif" w:hAnsi="sans-serif"/>
          <w:color w:val="202122"/>
          <w:sz w:val="21"/>
        </w:rPr>
        <w:t>дава</w:t>
      </w:r>
      <w:proofErr w:type="spellEnd"/>
      <w:r>
        <w:rPr>
          <w:rFonts w:ascii="sans-serif" w:hAnsi="sans-serif"/>
          <w:color w:val="202122"/>
          <w:sz w:val="21"/>
        </w:rPr>
        <w:t xml:space="preserve"> </w:t>
      </w:r>
      <w:proofErr w:type="spellStart"/>
      <w:r>
        <w:rPr>
          <w:rFonts w:ascii="sans-serif" w:hAnsi="sans-serif"/>
          <w:color w:val="202122"/>
          <w:sz w:val="21"/>
        </w:rPr>
        <w:t>на</w:t>
      </w:r>
      <w:proofErr w:type="spellEnd"/>
      <w:r>
        <w:rPr>
          <w:rFonts w:ascii="sans-serif" w:hAnsi="sans-serif"/>
          <w:color w:val="202122"/>
          <w:sz w:val="21"/>
        </w:rPr>
        <w:t xml:space="preserve"> </w:t>
      </w:r>
      <w:proofErr w:type="spellStart"/>
      <w:r>
        <w:rPr>
          <w:rFonts w:ascii="sans-serif" w:hAnsi="sans-serif"/>
          <w:color w:val="202122"/>
          <w:sz w:val="21"/>
        </w:rPr>
        <w:t>изгледа</w:t>
      </w:r>
      <w:proofErr w:type="spellEnd"/>
      <w:r>
        <w:rPr>
          <w:rFonts w:ascii="sans-serif" w:hAnsi="sans-serif"/>
          <w:color w:val="202122"/>
          <w:sz w:val="21"/>
        </w:rPr>
        <w:t xml:space="preserve">. </w:t>
      </w:r>
    </w:p>
    <w:p w14:paraId="65AF198A" w14:textId="77777777" w:rsidR="00D34DF4" w:rsidRDefault="00D34DF4" w:rsidP="00D34DF4">
      <w:pPr>
        <w:pStyle w:val="BodyText"/>
        <w:widowControl/>
        <w:numPr>
          <w:ilvl w:val="0"/>
          <w:numId w:val="3"/>
        </w:numPr>
        <w:pBdr>
          <w:top w:val="none" w:sz="0" w:space="0" w:color="000000"/>
          <w:left w:val="none" w:sz="0" w:space="0" w:color="000000"/>
          <w:bottom w:val="none" w:sz="0" w:space="0" w:color="000000"/>
          <w:right w:val="none" w:sz="0" w:space="0" w:color="000000"/>
        </w:pBdr>
        <w:tabs>
          <w:tab w:val="left" w:pos="0"/>
        </w:tabs>
        <w:spacing w:after="0"/>
      </w:pPr>
      <w:proofErr w:type="spellStart"/>
      <w:r>
        <w:rPr>
          <w:rFonts w:ascii="sans-serif" w:hAnsi="sans-serif"/>
          <w:color w:val="202122"/>
          <w:sz w:val="21"/>
        </w:rPr>
        <w:t>Моделът</w:t>
      </w:r>
      <w:proofErr w:type="spellEnd"/>
      <w:r>
        <w:rPr>
          <w:rFonts w:ascii="sans-serif" w:hAnsi="sans-serif"/>
          <w:color w:val="202122"/>
          <w:sz w:val="21"/>
        </w:rPr>
        <w:t xml:space="preserve"> е </w:t>
      </w:r>
      <w:proofErr w:type="spellStart"/>
      <w:r>
        <w:rPr>
          <w:rFonts w:ascii="sans-serif" w:hAnsi="sans-serif"/>
          <w:color w:val="202122"/>
          <w:sz w:val="21"/>
        </w:rPr>
        <w:t>независим</w:t>
      </w:r>
      <w:proofErr w:type="spellEnd"/>
      <w:r>
        <w:rPr>
          <w:rFonts w:ascii="sans-serif" w:hAnsi="sans-serif"/>
          <w:color w:val="202122"/>
          <w:sz w:val="21"/>
        </w:rPr>
        <w:t xml:space="preserve"> </w:t>
      </w:r>
      <w:proofErr w:type="spellStart"/>
      <w:r>
        <w:rPr>
          <w:rFonts w:ascii="sans-serif" w:hAnsi="sans-serif"/>
          <w:color w:val="202122"/>
          <w:sz w:val="21"/>
        </w:rPr>
        <w:t>от</w:t>
      </w:r>
      <w:proofErr w:type="spellEnd"/>
      <w:r>
        <w:rPr>
          <w:rFonts w:ascii="sans-serif" w:hAnsi="sans-serif"/>
          <w:color w:val="202122"/>
          <w:sz w:val="21"/>
        </w:rPr>
        <w:t xml:space="preserve"> </w:t>
      </w:r>
      <w:proofErr w:type="spellStart"/>
      <w:r>
        <w:rPr>
          <w:rFonts w:ascii="sans-serif" w:hAnsi="sans-serif"/>
          <w:color w:val="202122"/>
          <w:sz w:val="21"/>
        </w:rPr>
        <w:t>контролера</w:t>
      </w:r>
      <w:proofErr w:type="spellEnd"/>
      <w:r>
        <w:rPr>
          <w:rFonts w:ascii="sans-serif" w:hAnsi="sans-serif"/>
          <w:color w:val="202122"/>
          <w:sz w:val="21"/>
        </w:rPr>
        <w:t xml:space="preserve"> и </w:t>
      </w:r>
      <w:proofErr w:type="spellStart"/>
      <w:r>
        <w:rPr>
          <w:rFonts w:ascii="sans-serif" w:hAnsi="sans-serif"/>
          <w:color w:val="202122"/>
          <w:sz w:val="21"/>
        </w:rPr>
        <w:t>изгледа</w:t>
      </w:r>
      <w:proofErr w:type="spellEnd"/>
      <w:r>
        <w:rPr>
          <w:rFonts w:ascii="sans-serif" w:hAnsi="sans-serif"/>
          <w:color w:val="202122"/>
          <w:sz w:val="21"/>
        </w:rPr>
        <w:t>.</w:t>
      </w:r>
    </w:p>
    <w:p w14:paraId="0973B315" w14:textId="77777777" w:rsidR="00D34DF4" w:rsidRDefault="00D34DF4" w:rsidP="00D34DF4">
      <w:pPr>
        <w:pStyle w:val="BodyText"/>
        <w:widowControl/>
        <w:numPr>
          <w:ilvl w:val="0"/>
          <w:numId w:val="3"/>
        </w:numPr>
        <w:pBdr>
          <w:top w:val="none" w:sz="0" w:space="0" w:color="000000"/>
          <w:left w:val="none" w:sz="0" w:space="0" w:color="000000"/>
          <w:bottom w:val="none" w:sz="0" w:space="0" w:color="000000"/>
          <w:right w:val="none" w:sz="0" w:space="0" w:color="000000"/>
        </w:pBdr>
        <w:tabs>
          <w:tab w:val="left" w:pos="0"/>
        </w:tabs>
        <w:spacing w:after="0"/>
      </w:pPr>
      <w:proofErr w:type="spellStart"/>
      <w:r>
        <w:rPr>
          <w:rFonts w:ascii="sans-serif" w:hAnsi="sans-serif"/>
          <w:color w:val="202122"/>
          <w:sz w:val="21"/>
        </w:rPr>
        <w:t>Моделът</w:t>
      </w:r>
      <w:proofErr w:type="spellEnd"/>
      <w:r>
        <w:rPr>
          <w:rFonts w:ascii="sans-serif" w:hAnsi="sans-serif"/>
          <w:color w:val="202122"/>
          <w:sz w:val="21"/>
        </w:rPr>
        <w:t xml:space="preserve"> </w:t>
      </w:r>
      <w:proofErr w:type="spellStart"/>
      <w:r>
        <w:rPr>
          <w:rFonts w:ascii="sans-serif" w:hAnsi="sans-serif"/>
          <w:color w:val="202122"/>
          <w:sz w:val="21"/>
        </w:rPr>
        <w:t>може</w:t>
      </w:r>
      <w:proofErr w:type="spellEnd"/>
      <w:r>
        <w:rPr>
          <w:rFonts w:ascii="sans-serif" w:hAnsi="sans-serif"/>
          <w:color w:val="202122"/>
          <w:sz w:val="21"/>
        </w:rPr>
        <w:t xml:space="preserve"> </w:t>
      </w:r>
      <w:proofErr w:type="spellStart"/>
      <w:r>
        <w:rPr>
          <w:rFonts w:ascii="sans-serif" w:hAnsi="sans-serif"/>
          <w:color w:val="202122"/>
          <w:sz w:val="21"/>
        </w:rPr>
        <w:t>да</w:t>
      </w:r>
      <w:proofErr w:type="spellEnd"/>
      <w:r>
        <w:rPr>
          <w:rFonts w:ascii="sans-serif" w:hAnsi="sans-serif"/>
          <w:color w:val="202122"/>
          <w:sz w:val="21"/>
        </w:rPr>
        <w:t xml:space="preserve"> </w:t>
      </w:r>
      <w:proofErr w:type="spellStart"/>
      <w:r>
        <w:rPr>
          <w:rFonts w:ascii="sans-serif" w:hAnsi="sans-serif"/>
          <w:color w:val="202122"/>
          <w:sz w:val="21"/>
        </w:rPr>
        <w:t>бъде</w:t>
      </w:r>
      <w:proofErr w:type="spellEnd"/>
      <w:r>
        <w:rPr>
          <w:rFonts w:ascii="sans-serif" w:hAnsi="sans-serif"/>
          <w:color w:val="202122"/>
          <w:sz w:val="21"/>
        </w:rPr>
        <w:t xml:space="preserve"> </w:t>
      </w:r>
      <w:proofErr w:type="spellStart"/>
      <w:r>
        <w:rPr>
          <w:rFonts w:ascii="sans-serif" w:hAnsi="sans-serif"/>
          <w:color w:val="202122"/>
          <w:sz w:val="21"/>
        </w:rPr>
        <w:t>планиран</w:t>
      </w:r>
      <w:proofErr w:type="spellEnd"/>
      <w:r>
        <w:rPr>
          <w:rFonts w:ascii="sans-serif" w:hAnsi="sans-serif"/>
          <w:color w:val="202122"/>
          <w:sz w:val="21"/>
        </w:rPr>
        <w:t xml:space="preserve"> и </w:t>
      </w:r>
      <w:proofErr w:type="spellStart"/>
      <w:r>
        <w:rPr>
          <w:rFonts w:ascii="sans-serif" w:hAnsi="sans-serif"/>
          <w:color w:val="202122"/>
          <w:sz w:val="21"/>
        </w:rPr>
        <w:t>осъществен</w:t>
      </w:r>
      <w:proofErr w:type="spellEnd"/>
      <w:r>
        <w:rPr>
          <w:rFonts w:ascii="sans-serif" w:hAnsi="sans-serif"/>
          <w:color w:val="202122"/>
          <w:sz w:val="21"/>
        </w:rPr>
        <w:t xml:space="preserve"> </w:t>
      </w:r>
      <w:proofErr w:type="spellStart"/>
      <w:r>
        <w:rPr>
          <w:rFonts w:ascii="sans-serif" w:hAnsi="sans-serif"/>
          <w:color w:val="202122"/>
          <w:sz w:val="21"/>
        </w:rPr>
        <w:t>независимо</w:t>
      </w:r>
      <w:proofErr w:type="spellEnd"/>
      <w:r>
        <w:rPr>
          <w:rFonts w:ascii="sans-serif" w:hAnsi="sans-serif"/>
          <w:color w:val="202122"/>
          <w:sz w:val="21"/>
        </w:rPr>
        <w:t xml:space="preserve"> </w:t>
      </w:r>
      <w:proofErr w:type="spellStart"/>
      <w:r>
        <w:rPr>
          <w:rFonts w:ascii="sans-serif" w:hAnsi="sans-serif"/>
          <w:color w:val="202122"/>
          <w:sz w:val="21"/>
        </w:rPr>
        <w:t>от</w:t>
      </w:r>
      <w:proofErr w:type="spellEnd"/>
      <w:r>
        <w:rPr>
          <w:rFonts w:ascii="sans-serif" w:hAnsi="sans-serif"/>
          <w:color w:val="202122"/>
          <w:sz w:val="21"/>
        </w:rPr>
        <w:t xml:space="preserve"> </w:t>
      </w:r>
      <w:proofErr w:type="spellStart"/>
      <w:r>
        <w:rPr>
          <w:rFonts w:ascii="sans-serif" w:hAnsi="sans-serif"/>
          <w:color w:val="202122"/>
          <w:sz w:val="21"/>
        </w:rPr>
        <w:t>другите</w:t>
      </w:r>
      <w:proofErr w:type="spellEnd"/>
      <w:r>
        <w:rPr>
          <w:rFonts w:ascii="sans-serif" w:hAnsi="sans-serif"/>
          <w:color w:val="202122"/>
          <w:sz w:val="21"/>
        </w:rPr>
        <w:t xml:space="preserve"> </w:t>
      </w:r>
      <w:proofErr w:type="spellStart"/>
      <w:r>
        <w:rPr>
          <w:rFonts w:ascii="sans-serif" w:hAnsi="sans-serif"/>
          <w:color w:val="202122"/>
          <w:sz w:val="21"/>
        </w:rPr>
        <w:t>части</w:t>
      </w:r>
      <w:proofErr w:type="spellEnd"/>
      <w:r>
        <w:rPr>
          <w:rFonts w:ascii="sans-serif" w:hAnsi="sans-serif"/>
          <w:color w:val="202122"/>
          <w:sz w:val="21"/>
        </w:rPr>
        <w:t xml:space="preserve"> </w:t>
      </w:r>
      <w:proofErr w:type="spellStart"/>
      <w:r>
        <w:rPr>
          <w:rFonts w:ascii="sans-serif" w:hAnsi="sans-serif"/>
          <w:color w:val="202122"/>
          <w:sz w:val="21"/>
        </w:rPr>
        <w:t>на</w:t>
      </w:r>
      <w:proofErr w:type="spellEnd"/>
      <w:r>
        <w:rPr>
          <w:rFonts w:ascii="sans-serif" w:hAnsi="sans-serif"/>
          <w:color w:val="202122"/>
          <w:sz w:val="21"/>
        </w:rPr>
        <w:t xml:space="preserve"> </w:t>
      </w:r>
      <w:proofErr w:type="spellStart"/>
      <w:r>
        <w:rPr>
          <w:rFonts w:ascii="sans-serif" w:hAnsi="sans-serif"/>
          <w:color w:val="202122"/>
          <w:sz w:val="21"/>
        </w:rPr>
        <w:t>системата</w:t>
      </w:r>
      <w:proofErr w:type="spellEnd"/>
      <w:r>
        <w:rPr>
          <w:rFonts w:ascii="sans-serif" w:hAnsi="sans-serif"/>
          <w:color w:val="202122"/>
          <w:sz w:val="21"/>
        </w:rPr>
        <w:t>.</w:t>
      </w:r>
    </w:p>
    <w:p w14:paraId="36A9DEFB" w14:textId="77777777" w:rsidR="00D34DF4" w:rsidRDefault="00D34DF4" w:rsidP="00D34DF4">
      <w:pPr>
        <w:pStyle w:val="BodyText"/>
        <w:widowControl/>
        <w:numPr>
          <w:ilvl w:val="0"/>
          <w:numId w:val="3"/>
        </w:numPr>
        <w:pBdr>
          <w:top w:val="none" w:sz="0" w:space="0" w:color="000000"/>
          <w:left w:val="none" w:sz="0" w:space="0" w:color="000000"/>
          <w:bottom w:val="none" w:sz="0" w:space="0" w:color="000000"/>
          <w:right w:val="none" w:sz="0" w:space="0" w:color="000000"/>
        </w:pBdr>
        <w:tabs>
          <w:tab w:val="left" w:pos="0"/>
        </w:tabs>
        <w:spacing w:after="0"/>
      </w:pPr>
      <w:proofErr w:type="spellStart"/>
      <w:r>
        <w:rPr>
          <w:rFonts w:ascii="sans-serif" w:hAnsi="sans-serif"/>
          <w:color w:val="202122"/>
          <w:sz w:val="21"/>
        </w:rPr>
        <w:t>За</w:t>
      </w:r>
      <w:proofErr w:type="spellEnd"/>
      <w:r>
        <w:rPr>
          <w:rFonts w:ascii="sans-serif" w:hAnsi="sans-serif"/>
          <w:color w:val="202122"/>
          <w:sz w:val="21"/>
        </w:rPr>
        <w:t xml:space="preserve"> </w:t>
      </w:r>
      <w:proofErr w:type="spellStart"/>
      <w:r>
        <w:rPr>
          <w:rFonts w:ascii="sans-serif" w:hAnsi="sans-serif"/>
          <w:color w:val="202122"/>
          <w:sz w:val="21"/>
        </w:rPr>
        <w:t>един</w:t>
      </w:r>
      <w:proofErr w:type="spellEnd"/>
      <w:r>
        <w:rPr>
          <w:rFonts w:ascii="sans-serif" w:hAnsi="sans-serif"/>
          <w:color w:val="202122"/>
          <w:sz w:val="21"/>
        </w:rPr>
        <w:t xml:space="preserve"> и </w:t>
      </w:r>
      <w:proofErr w:type="spellStart"/>
      <w:r>
        <w:rPr>
          <w:rFonts w:ascii="sans-serif" w:hAnsi="sans-serif"/>
          <w:color w:val="202122"/>
          <w:sz w:val="21"/>
        </w:rPr>
        <w:t>същи</w:t>
      </w:r>
      <w:proofErr w:type="spellEnd"/>
      <w:r>
        <w:rPr>
          <w:rFonts w:ascii="sans-serif" w:hAnsi="sans-serif"/>
          <w:color w:val="202122"/>
          <w:sz w:val="21"/>
        </w:rPr>
        <w:t xml:space="preserve"> </w:t>
      </w:r>
      <w:proofErr w:type="spellStart"/>
      <w:r>
        <w:rPr>
          <w:rFonts w:ascii="sans-serif" w:hAnsi="sans-serif"/>
          <w:color w:val="202122"/>
          <w:sz w:val="21"/>
        </w:rPr>
        <w:t>модел</w:t>
      </w:r>
      <w:proofErr w:type="spellEnd"/>
      <w:r>
        <w:rPr>
          <w:rFonts w:ascii="sans-serif" w:hAnsi="sans-serif"/>
          <w:color w:val="202122"/>
          <w:sz w:val="21"/>
        </w:rPr>
        <w:t xml:space="preserve"> </w:t>
      </w:r>
      <w:proofErr w:type="spellStart"/>
      <w:r>
        <w:rPr>
          <w:rFonts w:ascii="sans-serif" w:hAnsi="sans-serif"/>
          <w:color w:val="202122"/>
          <w:sz w:val="21"/>
        </w:rPr>
        <w:t>могат</w:t>
      </w:r>
      <w:proofErr w:type="spellEnd"/>
      <w:r>
        <w:rPr>
          <w:rFonts w:ascii="sans-serif" w:hAnsi="sans-serif"/>
          <w:color w:val="202122"/>
          <w:sz w:val="21"/>
        </w:rPr>
        <w:t xml:space="preserve"> </w:t>
      </w:r>
      <w:proofErr w:type="spellStart"/>
      <w:r>
        <w:rPr>
          <w:rFonts w:ascii="sans-serif" w:hAnsi="sans-serif"/>
          <w:color w:val="202122"/>
          <w:sz w:val="21"/>
        </w:rPr>
        <w:t>да</w:t>
      </w:r>
      <w:proofErr w:type="spellEnd"/>
      <w:r>
        <w:rPr>
          <w:rFonts w:ascii="sans-serif" w:hAnsi="sans-serif"/>
          <w:color w:val="202122"/>
          <w:sz w:val="21"/>
        </w:rPr>
        <w:t xml:space="preserve"> </w:t>
      </w:r>
      <w:proofErr w:type="spellStart"/>
      <w:r>
        <w:rPr>
          <w:rFonts w:ascii="sans-serif" w:hAnsi="sans-serif"/>
          <w:color w:val="202122"/>
          <w:sz w:val="21"/>
        </w:rPr>
        <w:t>бъдат</w:t>
      </w:r>
      <w:proofErr w:type="spellEnd"/>
      <w:r>
        <w:rPr>
          <w:rFonts w:ascii="sans-serif" w:hAnsi="sans-serif"/>
          <w:color w:val="202122"/>
          <w:sz w:val="21"/>
        </w:rPr>
        <w:t xml:space="preserve"> </w:t>
      </w:r>
      <w:proofErr w:type="spellStart"/>
      <w:r>
        <w:rPr>
          <w:rFonts w:ascii="sans-serif" w:hAnsi="sans-serif"/>
          <w:color w:val="202122"/>
          <w:sz w:val="21"/>
        </w:rPr>
        <w:t>осъществени</w:t>
      </w:r>
      <w:proofErr w:type="spellEnd"/>
      <w:r>
        <w:rPr>
          <w:rFonts w:ascii="sans-serif" w:hAnsi="sans-serif"/>
          <w:color w:val="202122"/>
          <w:sz w:val="21"/>
        </w:rPr>
        <w:t xml:space="preserve"> </w:t>
      </w:r>
      <w:proofErr w:type="spellStart"/>
      <w:r>
        <w:rPr>
          <w:rFonts w:ascii="sans-serif" w:hAnsi="sans-serif"/>
          <w:color w:val="202122"/>
          <w:sz w:val="21"/>
        </w:rPr>
        <w:t>различни</w:t>
      </w:r>
      <w:proofErr w:type="spellEnd"/>
      <w:r>
        <w:rPr>
          <w:rFonts w:ascii="sans-serif" w:hAnsi="sans-serif"/>
          <w:color w:val="202122"/>
          <w:sz w:val="21"/>
        </w:rPr>
        <w:t xml:space="preserve"> </w:t>
      </w:r>
      <w:proofErr w:type="spellStart"/>
      <w:r>
        <w:rPr>
          <w:rFonts w:ascii="sans-serif" w:hAnsi="sans-serif"/>
          <w:color w:val="202122"/>
          <w:sz w:val="21"/>
        </w:rPr>
        <w:t>изгледи</w:t>
      </w:r>
      <w:proofErr w:type="spellEnd"/>
      <w:r>
        <w:rPr>
          <w:rFonts w:ascii="sans-serif" w:hAnsi="sans-serif"/>
          <w:color w:val="202122"/>
          <w:sz w:val="21"/>
        </w:rPr>
        <w:t xml:space="preserve"> (</w:t>
      </w:r>
      <w:proofErr w:type="spellStart"/>
      <w:r>
        <w:rPr>
          <w:rFonts w:ascii="sans-serif" w:hAnsi="sans-serif"/>
          <w:color w:val="202122"/>
          <w:sz w:val="21"/>
        </w:rPr>
        <w:t>интерфейси</w:t>
      </w:r>
      <w:proofErr w:type="spellEnd"/>
      <w:r>
        <w:rPr>
          <w:rFonts w:ascii="sans-serif" w:hAnsi="sans-serif"/>
          <w:color w:val="202122"/>
          <w:sz w:val="21"/>
        </w:rPr>
        <w:t xml:space="preserve">) </w:t>
      </w:r>
    </w:p>
    <w:p w14:paraId="2DDC1F6C" w14:textId="77777777" w:rsidR="00D34DF4" w:rsidRDefault="00D34DF4" w:rsidP="00D34DF4">
      <w:pPr>
        <w:pStyle w:val="BodyText"/>
        <w:widowControl/>
        <w:numPr>
          <w:ilvl w:val="0"/>
          <w:numId w:val="3"/>
        </w:numPr>
        <w:pBdr>
          <w:top w:val="none" w:sz="0" w:space="0" w:color="000000"/>
          <w:left w:val="none" w:sz="0" w:space="0" w:color="000000"/>
          <w:bottom w:val="none" w:sz="0" w:space="0" w:color="000000"/>
          <w:right w:val="none" w:sz="0" w:space="0" w:color="000000"/>
        </w:pBdr>
        <w:tabs>
          <w:tab w:val="left" w:pos="0"/>
        </w:tabs>
        <w:spacing w:after="0"/>
      </w:pPr>
      <w:proofErr w:type="spellStart"/>
      <w:r>
        <w:rPr>
          <w:rFonts w:ascii="sans-serif" w:hAnsi="sans-serif"/>
          <w:color w:val="202122"/>
          <w:sz w:val="21"/>
        </w:rPr>
        <w:t>Контролерът</w:t>
      </w:r>
      <w:proofErr w:type="spellEnd"/>
      <w:r>
        <w:rPr>
          <w:rFonts w:ascii="sans-serif" w:hAnsi="sans-serif"/>
          <w:color w:val="202122"/>
          <w:sz w:val="21"/>
        </w:rPr>
        <w:t xml:space="preserve"> и </w:t>
      </w:r>
      <w:proofErr w:type="spellStart"/>
      <w:r>
        <w:rPr>
          <w:rFonts w:ascii="sans-serif" w:hAnsi="sans-serif"/>
          <w:color w:val="202122"/>
          <w:sz w:val="21"/>
        </w:rPr>
        <w:t>изгледът</w:t>
      </w:r>
      <w:proofErr w:type="spellEnd"/>
      <w:r>
        <w:rPr>
          <w:rFonts w:ascii="sans-serif" w:hAnsi="sans-serif"/>
          <w:color w:val="202122"/>
          <w:sz w:val="21"/>
        </w:rPr>
        <w:t xml:space="preserve"> </w:t>
      </w:r>
      <w:proofErr w:type="spellStart"/>
      <w:r>
        <w:rPr>
          <w:rFonts w:ascii="sans-serif" w:hAnsi="sans-serif"/>
          <w:color w:val="202122"/>
          <w:sz w:val="21"/>
        </w:rPr>
        <w:t>могат</w:t>
      </w:r>
      <w:proofErr w:type="spellEnd"/>
      <w:r>
        <w:rPr>
          <w:rFonts w:ascii="sans-serif" w:hAnsi="sans-serif"/>
          <w:color w:val="202122"/>
          <w:sz w:val="21"/>
        </w:rPr>
        <w:t xml:space="preserve"> </w:t>
      </w:r>
      <w:proofErr w:type="spellStart"/>
      <w:r>
        <w:rPr>
          <w:rFonts w:ascii="sans-serif" w:hAnsi="sans-serif"/>
          <w:color w:val="202122"/>
          <w:sz w:val="21"/>
        </w:rPr>
        <w:t>да</w:t>
      </w:r>
      <w:proofErr w:type="spellEnd"/>
      <w:r>
        <w:rPr>
          <w:rFonts w:ascii="sans-serif" w:hAnsi="sans-serif"/>
          <w:color w:val="202122"/>
          <w:sz w:val="21"/>
        </w:rPr>
        <w:t xml:space="preserve"> </w:t>
      </w:r>
      <w:proofErr w:type="spellStart"/>
      <w:r>
        <w:rPr>
          <w:rFonts w:ascii="sans-serif" w:hAnsi="sans-serif"/>
          <w:color w:val="202122"/>
          <w:sz w:val="21"/>
        </w:rPr>
        <w:t>бъдат</w:t>
      </w:r>
      <w:proofErr w:type="spellEnd"/>
      <w:r>
        <w:rPr>
          <w:rFonts w:ascii="sans-serif" w:hAnsi="sans-serif"/>
          <w:color w:val="202122"/>
          <w:sz w:val="21"/>
        </w:rPr>
        <w:t xml:space="preserve"> </w:t>
      </w:r>
      <w:proofErr w:type="spellStart"/>
      <w:r>
        <w:rPr>
          <w:rFonts w:ascii="sans-serif" w:hAnsi="sans-serif"/>
          <w:color w:val="202122"/>
          <w:sz w:val="21"/>
        </w:rPr>
        <w:t>променени</w:t>
      </w:r>
      <w:proofErr w:type="spellEnd"/>
      <w:r>
        <w:rPr>
          <w:rFonts w:ascii="sans-serif" w:hAnsi="sans-serif"/>
          <w:color w:val="202122"/>
          <w:sz w:val="21"/>
        </w:rPr>
        <w:t xml:space="preserve">, </w:t>
      </w:r>
      <w:proofErr w:type="spellStart"/>
      <w:r>
        <w:rPr>
          <w:rFonts w:ascii="sans-serif" w:hAnsi="sans-serif"/>
          <w:color w:val="202122"/>
          <w:sz w:val="21"/>
        </w:rPr>
        <w:t>без</w:t>
      </w:r>
      <w:proofErr w:type="spellEnd"/>
      <w:r>
        <w:rPr>
          <w:rFonts w:ascii="sans-serif" w:hAnsi="sans-serif"/>
          <w:color w:val="202122"/>
          <w:sz w:val="21"/>
        </w:rPr>
        <w:t xml:space="preserve"> </w:t>
      </w:r>
      <w:proofErr w:type="spellStart"/>
      <w:r>
        <w:rPr>
          <w:rFonts w:ascii="sans-serif" w:hAnsi="sans-serif"/>
          <w:color w:val="202122"/>
          <w:sz w:val="21"/>
        </w:rPr>
        <w:t>да</w:t>
      </w:r>
      <w:proofErr w:type="spellEnd"/>
      <w:r>
        <w:rPr>
          <w:rFonts w:ascii="sans-serif" w:hAnsi="sans-serif"/>
          <w:color w:val="202122"/>
          <w:sz w:val="21"/>
        </w:rPr>
        <w:t xml:space="preserve"> </w:t>
      </w:r>
      <w:proofErr w:type="spellStart"/>
      <w:r>
        <w:rPr>
          <w:rFonts w:ascii="sans-serif" w:hAnsi="sans-serif"/>
          <w:color w:val="202122"/>
          <w:sz w:val="21"/>
        </w:rPr>
        <w:t>се</w:t>
      </w:r>
      <w:proofErr w:type="spellEnd"/>
      <w:r>
        <w:rPr>
          <w:rFonts w:ascii="sans-serif" w:hAnsi="sans-serif"/>
          <w:color w:val="202122"/>
          <w:sz w:val="21"/>
        </w:rPr>
        <w:t xml:space="preserve"> </w:t>
      </w:r>
      <w:proofErr w:type="spellStart"/>
      <w:r>
        <w:rPr>
          <w:rFonts w:ascii="sans-serif" w:hAnsi="sans-serif"/>
          <w:color w:val="202122"/>
          <w:sz w:val="21"/>
        </w:rPr>
        <w:t>налага</w:t>
      </w:r>
      <w:proofErr w:type="spellEnd"/>
      <w:r>
        <w:rPr>
          <w:rFonts w:ascii="sans-serif" w:hAnsi="sans-serif"/>
          <w:color w:val="202122"/>
          <w:sz w:val="21"/>
        </w:rPr>
        <w:t xml:space="preserve"> </w:t>
      </w:r>
      <w:proofErr w:type="spellStart"/>
      <w:r>
        <w:rPr>
          <w:rFonts w:ascii="sans-serif" w:hAnsi="sans-serif"/>
          <w:color w:val="202122"/>
          <w:sz w:val="21"/>
        </w:rPr>
        <w:t>промяна</w:t>
      </w:r>
      <w:proofErr w:type="spellEnd"/>
      <w:r>
        <w:rPr>
          <w:rFonts w:ascii="sans-serif" w:hAnsi="sans-serif"/>
          <w:color w:val="202122"/>
          <w:sz w:val="21"/>
        </w:rPr>
        <w:t xml:space="preserve"> в </w:t>
      </w:r>
      <w:proofErr w:type="spellStart"/>
      <w:r>
        <w:rPr>
          <w:rFonts w:ascii="sans-serif" w:hAnsi="sans-serif"/>
          <w:color w:val="202122"/>
          <w:sz w:val="21"/>
        </w:rPr>
        <w:t>модела</w:t>
      </w:r>
      <w:proofErr w:type="spellEnd"/>
      <w:r>
        <w:rPr>
          <w:rFonts w:ascii="sans-serif" w:hAnsi="sans-serif"/>
          <w:color w:val="202122"/>
          <w:sz w:val="21"/>
        </w:rPr>
        <w:t>.</w:t>
      </w:r>
    </w:p>
    <w:p w14:paraId="70AE3CB6"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rPr>
          <w:rFonts w:ascii="sans-serif" w:hAnsi="sans-serif"/>
          <w:color w:val="202122"/>
          <w:sz w:val="21"/>
        </w:rPr>
      </w:pPr>
    </w:p>
    <w:p w14:paraId="675C0115"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pPr>
      <w:r>
        <w:rPr>
          <w:rFonts w:ascii="sans-serif" w:hAnsi="sans-serif"/>
          <w:color w:val="202122"/>
          <w:sz w:val="21"/>
          <w:highlight w:val="yellow"/>
          <w:lang w:val="bg-BG"/>
        </w:rPr>
        <w:t>Модел = статична схема; контролера е динамичното действие;</w:t>
      </w:r>
    </w:p>
    <w:p w14:paraId="4FA28348"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rPr>
          <w:rFonts w:ascii="sans-serif" w:hAnsi="sans-serif"/>
          <w:color w:val="202122"/>
          <w:sz w:val="21"/>
        </w:rPr>
      </w:pPr>
    </w:p>
    <w:p w14:paraId="28933647"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rPr>
          <w:rFonts w:ascii="sans-serif" w:hAnsi="sans-serif"/>
          <w:color w:val="202122"/>
          <w:sz w:val="21"/>
        </w:rPr>
      </w:pPr>
      <w:r>
        <w:rPr>
          <w:noProof/>
          <w:lang w:val="bg-BG" w:eastAsia="bg-BG"/>
        </w:rPr>
        <w:lastRenderedPageBreak/>
        <w:drawing>
          <wp:anchor distT="0" distB="0" distL="0" distR="0" simplePos="0" relativeHeight="251665408" behindDoc="0" locked="0" layoutInCell="1" allowOverlap="1" wp14:anchorId="27A3BC0E" wp14:editId="4F72278C">
            <wp:simplePos x="0" y="0"/>
            <wp:positionH relativeFrom="column">
              <wp:align>center</wp:align>
            </wp:positionH>
            <wp:positionV relativeFrom="paragraph">
              <wp:align>top</wp:align>
            </wp:positionV>
            <wp:extent cx="6118860" cy="3469005"/>
            <wp:effectExtent l="0" t="0" r="0" b="0"/>
            <wp:wrapTopAndBottom/>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8860" cy="34690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2960275"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rPr>
          <w:rFonts w:ascii="sans-serif" w:hAnsi="sans-serif"/>
          <w:color w:val="202122"/>
          <w:sz w:val="21"/>
        </w:rPr>
      </w:pPr>
      <w:r>
        <w:rPr>
          <w:noProof/>
          <w:lang w:val="bg-BG" w:eastAsia="bg-BG"/>
        </w:rPr>
        <w:drawing>
          <wp:anchor distT="0" distB="0" distL="0" distR="0" simplePos="0" relativeHeight="251666432" behindDoc="0" locked="0" layoutInCell="1" allowOverlap="1" wp14:anchorId="6964041E" wp14:editId="3CFEE012">
            <wp:simplePos x="0" y="0"/>
            <wp:positionH relativeFrom="column">
              <wp:align>center</wp:align>
            </wp:positionH>
            <wp:positionV relativeFrom="paragraph">
              <wp:align>top</wp:align>
            </wp:positionV>
            <wp:extent cx="6118860" cy="1645920"/>
            <wp:effectExtent l="0" t="0" r="0" b="0"/>
            <wp:wrapTopAndBottom/>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8860" cy="16459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FE912FA"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pPr>
      <w:r>
        <w:rPr>
          <w:rFonts w:ascii="sans-serif" w:hAnsi="sans-serif"/>
          <w:color w:val="202122"/>
          <w:sz w:val="21"/>
        </w:rPr>
        <w:t xml:space="preserve">Error – </w:t>
      </w:r>
      <w:r>
        <w:rPr>
          <w:rFonts w:ascii="sans-serif" w:hAnsi="sans-serif"/>
          <w:color w:val="202122"/>
          <w:sz w:val="21"/>
          <w:lang w:val="bg-BG"/>
        </w:rPr>
        <w:t xml:space="preserve">ако кликнеш на линк, който не съществува. </w:t>
      </w:r>
    </w:p>
    <w:p w14:paraId="6B89DDCE"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rPr>
          <w:rFonts w:ascii="sans-serif" w:hAnsi="sans-serif"/>
          <w:color w:val="202122"/>
          <w:sz w:val="21"/>
          <w:lang w:val="bg-BG"/>
        </w:rPr>
      </w:pPr>
    </w:p>
    <w:p w14:paraId="230F11A3"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rPr>
          <w:rFonts w:ascii="sans-serif" w:hAnsi="sans-serif"/>
          <w:color w:val="202122"/>
          <w:sz w:val="21"/>
        </w:rPr>
      </w:pPr>
      <w:r>
        <w:rPr>
          <w:noProof/>
          <w:lang w:val="bg-BG" w:eastAsia="bg-BG"/>
        </w:rPr>
        <w:drawing>
          <wp:anchor distT="0" distB="0" distL="0" distR="0" simplePos="0" relativeHeight="251667456" behindDoc="0" locked="0" layoutInCell="1" allowOverlap="1" wp14:anchorId="18E6DEF8" wp14:editId="6C048E0F">
            <wp:simplePos x="0" y="0"/>
            <wp:positionH relativeFrom="column">
              <wp:align>center</wp:align>
            </wp:positionH>
            <wp:positionV relativeFrom="paragraph">
              <wp:align>top</wp:align>
            </wp:positionV>
            <wp:extent cx="6118860" cy="2328545"/>
            <wp:effectExtent l="0" t="0" r="0" b="0"/>
            <wp:wrapTopAndBottom/>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18860" cy="23285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4245FFA" w14:textId="77777777" w:rsidR="00D34DF4" w:rsidRDefault="00D34DF4" w:rsidP="00D34DF4">
      <w:pPr>
        <w:pStyle w:val="BodyText"/>
        <w:widowControl/>
        <w:pBdr>
          <w:top w:val="none" w:sz="0" w:space="0" w:color="000000"/>
          <w:left w:val="none" w:sz="0" w:space="0" w:color="000000"/>
          <w:bottom w:val="none" w:sz="0" w:space="0" w:color="000000"/>
          <w:right w:val="none" w:sz="0" w:space="0" w:color="000000"/>
        </w:pBdr>
        <w:spacing w:after="0"/>
      </w:pPr>
      <w:r>
        <w:rPr>
          <w:rFonts w:ascii="sans-serif" w:hAnsi="sans-serif"/>
          <w:color w:val="202122"/>
          <w:sz w:val="21"/>
        </w:rPr>
        <w:lastRenderedPageBreak/>
        <w:t xml:space="preserve">Razor </w:t>
      </w:r>
      <w:r>
        <w:rPr>
          <w:rFonts w:ascii="sans-serif" w:hAnsi="sans-serif"/>
          <w:color w:val="202122"/>
          <w:sz w:val="21"/>
          <w:lang w:val="bg-BG"/>
        </w:rPr>
        <w:t>(бръснач) – езикът, работната среда, технологията.</w:t>
      </w:r>
    </w:p>
    <w:p w14:paraId="5282B16B" w14:textId="77777777" w:rsidR="00D34DF4" w:rsidRDefault="00D34DF4" w:rsidP="00D34DF4">
      <w:r>
        <w:rPr>
          <w:noProof/>
          <w:lang w:val="bg-BG" w:eastAsia="bg-BG"/>
        </w:rPr>
        <w:drawing>
          <wp:anchor distT="0" distB="0" distL="0" distR="0" simplePos="0" relativeHeight="251668480" behindDoc="0" locked="0" layoutInCell="1" allowOverlap="1" wp14:anchorId="05CAB79C" wp14:editId="4CF28D59">
            <wp:simplePos x="0" y="0"/>
            <wp:positionH relativeFrom="column">
              <wp:align>center</wp:align>
            </wp:positionH>
            <wp:positionV relativeFrom="paragraph">
              <wp:align>top</wp:align>
            </wp:positionV>
            <wp:extent cx="5467350" cy="3086100"/>
            <wp:effectExtent l="0" t="0" r="0" b="0"/>
            <wp:wrapTopAndBottom/>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67350" cy="30861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За</w:t>
      </w:r>
      <w:proofErr w:type="spellEnd"/>
      <w:r>
        <w:t xml:space="preserve"> </w:t>
      </w:r>
      <w:proofErr w:type="spellStart"/>
      <w:r>
        <w:t>по-лесен</w:t>
      </w:r>
      <w:proofErr w:type="spellEnd"/>
      <w:r>
        <w:t xml:space="preserve"> </w:t>
      </w:r>
      <w:proofErr w:type="spellStart"/>
      <w:r>
        <w:t>нагледен</w:t>
      </w:r>
      <w:proofErr w:type="spellEnd"/>
      <w:r>
        <w:t xml:space="preserve"> </w:t>
      </w:r>
      <w:proofErr w:type="spellStart"/>
      <w:r>
        <w:t>пример</w:t>
      </w:r>
      <w:proofErr w:type="spellEnd"/>
      <w:r>
        <w:t xml:space="preserve">, </w:t>
      </w:r>
      <w:proofErr w:type="spellStart"/>
      <w:r>
        <w:t>вместо</w:t>
      </w:r>
      <w:proofErr w:type="spellEnd"/>
      <w:r>
        <w:t xml:space="preserve"> </w:t>
      </w:r>
      <w:proofErr w:type="spellStart"/>
      <w:r>
        <w:t>предварително</w:t>
      </w:r>
      <w:proofErr w:type="spellEnd"/>
      <w:r>
        <w:t xml:space="preserve"> </w:t>
      </w:r>
      <w:proofErr w:type="spellStart"/>
      <w:r>
        <w:t>вградения</w:t>
      </w:r>
      <w:proofErr w:type="spellEnd"/>
      <w:r>
        <w:t xml:space="preserve"> </w:t>
      </w:r>
      <w:proofErr w:type="spellStart"/>
      <w:r>
        <w:t>ErrorViewModel.cs</w:t>
      </w:r>
      <w:proofErr w:type="spellEnd"/>
    </w:p>
    <w:p w14:paraId="7ADD272A" w14:textId="77777777" w:rsidR="00D34DF4" w:rsidRDefault="00D34DF4" w:rsidP="00D34DF4">
      <w:pPr>
        <w:rPr>
          <w:lang w:val="bg-BG"/>
        </w:rPr>
      </w:pPr>
      <w:r>
        <w:rPr>
          <w:noProof/>
          <w:lang w:val="bg-BG" w:eastAsia="bg-BG"/>
        </w:rPr>
        <w:drawing>
          <wp:anchor distT="0" distB="0" distL="0" distR="0" simplePos="0" relativeHeight="251670528" behindDoc="0" locked="0" layoutInCell="1" allowOverlap="1" wp14:anchorId="10257995" wp14:editId="08B61256">
            <wp:simplePos x="0" y="0"/>
            <wp:positionH relativeFrom="column">
              <wp:align>center</wp:align>
            </wp:positionH>
            <wp:positionV relativeFrom="paragraph">
              <wp:align>top</wp:align>
            </wp:positionV>
            <wp:extent cx="2247265" cy="466090"/>
            <wp:effectExtent l="0" t="0" r="635" b="0"/>
            <wp:wrapTopAndBottom/>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47265" cy="4660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1347989" w14:textId="77777777" w:rsidR="00D34DF4" w:rsidRDefault="00D34DF4" w:rsidP="00D34DF4">
      <w:r>
        <w:rPr>
          <w:lang w:val="bg-BG"/>
        </w:rPr>
        <w:t>ще добавим наш модел.</w:t>
      </w:r>
    </w:p>
    <w:p w14:paraId="2527393D" w14:textId="77777777" w:rsidR="00D34DF4" w:rsidRDefault="00D34DF4" w:rsidP="00D34DF4">
      <w:pPr>
        <w:rPr>
          <w:lang w:val="bg-BG"/>
        </w:rPr>
      </w:pPr>
      <w:r>
        <w:rPr>
          <w:noProof/>
          <w:lang w:val="bg-BG" w:eastAsia="bg-BG"/>
        </w:rPr>
        <w:lastRenderedPageBreak/>
        <w:drawing>
          <wp:anchor distT="0" distB="0" distL="0" distR="0" simplePos="0" relativeHeight="251669504" behindDoc="0" locked="0" layoutInCell="1" allowOverlap="1" wp14:anchorId="4BEA327A" wp14:editId="729F45DD">
            <wp:simplePos x="0" y="0"/>
            <wp:positionH relativeFrom="column">
              <wp:align>center</wp:align>
            </wp:positionH>
            <wp:positionV relativeFrom="paragraph">
              <wp:align>top</wp:align>
            </wp:positionV>
            <wp:extent cx="6118860" cy="3994785"/>
            <wp:effectExtent l="0" t="0" r="0" b="5715"/>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18860" cy="39947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CCBA309" w14:textId="77777777" w:rsidR="00D34DF4" w:rsidRDefault="00D34DF4" w:rsidP="00D34DF4">
      <w:pPr>
        <w:rPr>
          <w:lang w:val="bg-BG"/>
        </w:rPr>
      </w:pPr>
    </w:p>
    <w:p w14:paraId="5B3A9438" w14:textId="77777777" w:rsidR="00D34DF4" w:rsidRDefault="00D34DF4" w:rsidP="00D34DF4">
      <w:r>
        <w:rPr>
          <w:lang w:val="bg-BG"/>
        </w:rPr>
        <w:t xml:space="preserve">Вместо </w:t>
      </w:r>
      <w:proofErr w:type="spellStart"/>
      <w:r>
        <w:t>Class.cs</w:t>
      </w:r>
      <w:proofErr w:type="spellEnd"/>
      <w:r>
        <w:t xml:space="preserve"> </w:t>
      </w:r>
      <w:r>
        <w:rPr>
          <w:lang w:val="bg-BG"/>
        </w:rPr>
        <w:t xml:space="preserve">пишем </w:t>
      </w:r>
      <w:r>
        <w:t xml:space="preserve">Joke </w:t>
      </w:r>
      <w:r>
        <w:rPr>
          <w:lang w:val="bg-BG"/>
        </w:rPr>
        <w:t>(без разширение).</w:t>
      </w:r>
    </w:p>
    <w:p w14:paraId="7154FD3C" w14:textId="77777777" w:rsidR="00D34DF4" w:rsidRDefault="00D34DF4" w:rsidP="00D34DF4">
      <w:pPr>
        <w:rPr>
          <w:lang w:val="bg-BG"/>
        </w:rPr>
      </w:pPr>
    </w:p>
    <w:p w14:paraId="6483DF48" w14:textId="77777777" w:rsidR="00D34DF4" w:rsidRDefault="00D34DF4" w:rsidP="00D34DF4">
      <w:pPr>
        <w:rPr>
          <w:lang w:val="bg-BG"/>
        </w:rPr>
      </w:pPr>
      <w:r>
        <w:rPr>
          <w:noProof/>
          <w:lang w:val="bg-BG" w:eastAsia="bg-BG"/>
        </w:rPr>
        <w:drawing>
          <wp:anchor distT="0" distB="0" distL="0" distR="0" simplePos="0" relativeHeight="251671552" behindDoc="0" locked="0" layoutInCell="1" allowOverlap="1" wp14:anchorId="63481D6E" wp14:editId="609DDF66">
            <wp:simplePos x="0" y="0"/>
            <wp:positionH relativeFrom="column">
              <wp:align>center</wp:align>
            </wp:positionH>
            <wp:positionV relativeFrom="paragraph">
              <wp:align>top</wp:align>
            </wp:positionV>
            <wp:extent cx="6118860" cy="2301875"/>
            <wp:effectExtent l="0" t="0" r="0" b="3175"/>
            <wp:wrapTopAndBottom/>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18860" cy="23018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219A9FE" w14:textId="77777777" w:rsidR="00D34DF4" w:rsidRDefault="00D34DF4" w:rsidP="00D34DF4">
      <w:pPr>
        <w:rPr>
          <w:lang w:val="bg-BG"/>
        </w:rPr>
      </w:pPr>
      <w:r>
        <w:rPr>
          <w:noProof/>
          <w:lang w:val="bg-BG" w:eastAsia="bg-BG"/>
        </w:rPr>
        <w:lastRenderedPageBreak/>
        <w:drawing>
          <wp:anchor distT="0" distB="0" distL="0" distR="0" simplePos="0" relativeHeight="251672576" behindDoc="0" locked="0" layoutInCell="1" allowOverlap="1" wp14:anchorId="23902F1D" wp14:editId="6D6C23F4">
            <wp:simplePos x="0" y="0"/>
            <wp:positionH relativeFrom="column">
              <wp:posOffset>1135380</wp:posOffset>
            </wp:positionH>
            <wp:positionV relativeFrom="paragraph">
              <wp:posOffset>5080</wp:posOffset>
            </wp:positionV>
            <wp:extent cx="3847465" cy="1784985"/>
            <wp:effectExtent l="0" t="0" r="635" b="5715"/>
            <wp:wrapTopAndBottom/>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47465" cy="178498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D9B5123" w14:textId="77777777" w:rsidR="00D34DF4" w:rsidRDefault="00D34DF4" w:rsidP="00D34DF4">
      <w:r>
        <w:t xml:space="preserve">Tab 2x – </w:t>
      </w:r>
      <w:r>
        <w:rPr>
          <w:lang w:val="bg-BG"/>
        </w:rPr>
        <w:t xml:space="preserve">автоматично генерира код. </w:t>
      </w:r>
    </w:p>
    <w:p w14:paraId="6A8479B7" w14:textId="77777777" w:rsidR="00D34DF4" w:rsidRDefault="00D34DF4" w:rsidP="00D34DF4">
      <w:r>
        <w:rPr>
          <w:noProof/>
          <w:lang w:val="bg-BG" w:eastAsia="bg-BG"/>
        </w:rPr>
        <w:drawing>
          <wp:anchor distT="0" distB="0" distL="0" distR="0" simplePos="0" relativeHeight="251673600" behindDoc="0" locked="0" layoutInCell="1" allowOverlap="1" wp14:anchorId="68AC3F39" wp14:editId="33026A04">
            <wp:simplePos x="0" y="0"/>
            <wp:positionH relativeFrom="column">
              <wp:posOffset>1540510</wp:posOffset>
            </wp:positionH>
            <wp:positionV relativeFrom="paragraph">
              <wp:posOffset>5080</wp:posOffset>
            </wp:positionV>
            <wp:extent cx="3037840" cy="928370"/>
            <wp:effectExtent l="0" t="0" r="0" b="5080"/>
            <wp:wrapTopAndBottom/>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37840" cy="9283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Със</w:t>
      </w:r>
      <w:proofErr w:type="spellEnd"/>
      <w:r>
        <w:t xml:space="preserve"> </w:t>
      </w:r>
      <w:proofErr w:type="spellStart"/>
      <w:r>
        <w:t>следващите</w:t>
      </w:r>
      <w:proofErr w:type="spellEnd"/>
      <w:r>
        <w:t xml:space="preserve"> </w:t>
      </w:r>
      <w:proofErr w:type="spellStart"/>
      <w:r>
        <w:t>единични</w:t>
      </w:r>
      <w:proofErr w:type="spellEnd"/>
      <w:r>
        <w:t xml:space="preserve"> Tab </w:t>
      </w:r>
      <w:r>
        <w:rPr>
          <w:lang w:val="bg-BG"/>
        </w:rPr>
        <w:t xml:space="preserve">се прехвърля към другите думи (функции) </w:t>
      </w:r>
    </w:p>
    <w:p w14:paraId="773E3EB0" w14:textId="77777777" w:rsidR="00D34DF4" w:rsidRDefault="00D34DF4" w:rsidP="00D34DF4">
      <w:pPr>
        <w:rPr>
          <w:lang w:val="bg-BG"/>
        </w:rPr>
      </w:pPr>
      <w:r>
        <w:rPr>
          <w:noProof/>
          <w:lang w:val="bg-BG" w:eastAsia="bg-BG"/>
        </w:rPr>
        <w:drawing>
          <wp:anchor distT="0" distB="0" distL="0" distR="0" simplePos="0" relativeHeight="251674624" behindDoc="0" locked="0" layoutInCell="1" allowOverlap="1" wp14:anchorId="7EA9DC0A" wp14:editId="556B5B80">
            <wp:simplePos x="0" y="0"/>
            <wp:positionH relativeFrom="column">
              <wp:align>center</wp:align>
            </wp:positionH>
            <wp:positionV relativeFrom="paragraph">
              <wp:align>top</wp:align>
            </wp:positionV>
            <wp:extent cx="3371215" cy="1495425"/>
            <wp:effectExtent l="0" t="0" r="635" b="9525"/>
            <wp:wrapTopAndBottom/>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1215" cy="14954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9F7E4A5" w14:textId="77777777" w:rsidR="00D34DF4" w:rsidRDefault="00D34DF4" w:rsidP="00D34DF4">
      <w:r>
        <w:rPr>
          <w:lang w:val="bg-BG"/>
        </w:rPr>
        <w:t xml:space="preserve">Следва въвеждане на конструктор </w:t>
      </w:r>
      <w:proofErr w:type="spellStart"/>
      <w:r>
        <w:t>ctor</w:t>
      </w:r>
      <w:proofErr w:type="spellEnd"/>
      <w:r>
        <w:rPr>
          <w:lang w:val="bg-BG"/>
        </w:rPr>
        <w:t>, с който да могат да работят функциите:</w:t>
      </w:r>
    </w:p>
    <w:p w14:paraId="260B476A" w14:textId="77777777" w:rsidR="00D34DF4" w:rsidRDefault="00D34DF4" w:rsidP="00D34DF4">
      <w:pPr>
        <w:rPr>
          <w:lang w:val="bg-BG"/>
        </w:rPr>
      </w:pPr>
    </w:p>
    <w:p w14:paraId="19BF6D33" w14:textId="77777777" w:rsidR="00D34DF4" w:rsidRDefault="00D34DF4" w:rsidP="00D34DF4">
      <w:pPr>
        <w:rPr>
          <w:lang w:val="bg-BG"/>
        </w:rPr>
      </w:pPr>
    </w:p>
    <w:p w14:paraId="5FCD0023" w14:textId="77777777" w:rsidR="00D34DF4" w:rsidRDefault="00D34DF4" w:rsidP="00D34DF4">
      <w:pPr>
        <w:rPr>
          <w:lang w:val="bg-BG"/>
        </w:rPr>
      </w:pPr>
      <w:r>
        <w:rPr>
          <w:noProof/>
          <w:lang w:val="bg-BG" w:eastAsia="bg-BG"/>
        </w:rPr>
        <w:drawing>
          <wp:anchor distT="0" distB="0" distL="0" distR="0" simplePos="0" relativeHeight="251675648" behindDoc="0" locked="0" layoutInCell="1" allowOverlap="1" wp14:anchorId="12A21EAF" wp14:editId="707FE99A">
            <wp:simplePos x="0" y="0"/>
            <wp:positionH relativeFrom="column">
              <wp:align>center</wp:align>
            </wp:positionH>
            <wp:positionV relativeFrom="paragraph">
              <wp:align>top</wp:align>
            </wp:positionV>
            <wp:extent cx="4981575" cy="2181225"/>
            <wp:effectExtent l="0" t="0" r="9525" b="9525"/>
            <wp:wrapTopAndBottom/>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81575" cy="21812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68B2AE9" w14:textId="77777777" w:rsidR="00D34DF4" w:rsidRDefault="00D34DF4" w:rsidP="00D34DF4">
      <w:r>
        <w:rPr>
          <w:lang w:val="bg-BG"/>
        </w:rPr>
        <w:t xml:space="preserve">конструктор Joke – автоматично генериран </w:t>
      </w:r>
    </w:p>
    <w:p w14:paraId="33FA1193" w14:textId="77777777" w:rsidR="00D34DF4" w:rsidRDefault="00D34DF4" w:rsidP="00D34DF4">
      <w:pPr>
        <w:rPr>
          <w:lang w:val="bg-BG"/>
        </w:rPr>
      </w:pPr>
      <w:r>
        <w:rPr>
          <w:noProof/>
          <w:lang w:val="bg-BG" w:eastAsia="bg-BG"/>
        </w:rPr>
        <w:lastRenderedPageBreak/>
        <w:drawing>
          <wp:anchor distT="0" distB="0" distL="0" distR="0" simplePos="0" relativeHeight="251676672" behindDoc="0" locked="0" layoutInCell="1" allowOverlap="1" wp14:anchorId="7631A477" wp14:editId="697F5C3E">
            <wp:simplePos x="0" y="0"/>
            <wp:positionH relativeFrom="column">
              <wp:align>center</wp:align>
            </wp:positionH>
            <wp:positionV relativeFrom="paragraph">
              <wp:align>top</wp:align>
            </wp:positionV>
            <wp:extent cx="1447800" cy="1095375"/>
            <wp:effectExtent l="0" t="0" r="0" b="9525"/>
            <wp:wrapTopAndBottom/>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47800" cy="10953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B810195" w14:textId="77777777" w:rsidR="00D34DF4" w:rsidRDefault="00D34DF4" w:rsidP="00D34DF4">
      <w:r>
        <w:rPr>
          <w:lang w:val="bg-BG"/>
        </w:rPr>
        <w:t xml:space="preserve">Засега конструкторът се оставя празен, защото ще се използва от други парчета код и е необходимо да остане празен. </w:t>
      </w:r>
    </w:p>
    <w:p w14:paraId="3F26680D" w14:textId="77777777" w:rsidR="00D34DF4" w:rsidRDefault="00D34DF4" w:rsidP="00D34DF4">
      <w:pPr>
        <w:rPr>
          <w:lang w:val="bg-BG"/>
        </w:rPr>
      </w:pPr>
    </w:p>
    <w:p w14:paraId="3F729A08" w14:textId="77777777" w:rsidR="00D34DF4" w:rsidRDefault="00D34DF4" w:rsidP="00D34DF4">
      <w:r>
        <w:rPr>
          <w:lang w:val="bg-BG"/>
        </w:rPr>
        <w:t xml:space="preserve">Автоматично генериран файл </w:t>
      </w:r>
      <w:proofErr w:type="spellStart"/>
      <w:r>
        <w:t>ApplicationDbContext.cs</w:t>
      </w:r>
      <w:proofErr w:type="spellEnd"/>
      <w:r>
        <w:t xml:space="preserve">. </w:t>
      </w:r>
      <w:r>
        <w:rPr>
          <w:lang w:val="bg-BG"/>
        </w:rPr>
        <w:t xml:space="preserve">Трябва да се уверим, че е там, защото ще го поиска в един момент: </w:t>
      </w:r>
    </w:p>
    <w:p w14:paraId="2A8C008C" w14:textId="77777777" w:rsidR="00D34DF4" w:rsidRDefault="00D34DF4" w:rsidP="00D34DF4">
      <w:r>
        <w:rPr>
          <w:noProof/>
          <w:lang w:val="bg-BG" w:eastAsia="bg-BG"/>
        </w:rPr>
        <w:drawing>
          <wp:anchor distT="0" distB="0" distL="0" distR="0" simplePos="0" relativeHeight="251677696" behindDoc="0" locked="0" layoutInCell="1" allowOverlap="1" wp14:anchorId="5602AFD5" wp14:editId="40205B24">
            <wp:simplePos x="0" y="0"/>
            <wp:positionH relativeFrom="column">
              <wp:align>center</wp:align>
            </wp:positionH>
            <wp:positionV relativeFrom="paragraph">
              <wp:align>top</wp:align>
            </wp:positionV>
            <wp:extent cx="2104390" cy="904875"/>
            <wp:effectExtent l="0" t="0" r="0" b="9525"/>
            <wp:wrapTopAndBottom/>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04390" cy="9048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proofErr w:type="spellStart"/>
      <w:r>
        <w:t>Автоматично</w:t>
      </w:r>
      <w:proofErr w:type="spellEnd"/>
      <w:r>
        <w:t xml:space="preserve"> </w:t>
      </w:r>
      <w:proofErr w:type="spellStart"/>
      <w:r>
        <w:t>ще</w:t>
      </w:r>
      <w:proofErr w:type="spellEnd"/>
      <w:r>
        <w:t xml:space="preserve"> </w:t>
      </w:r>
      <w:proofErr w:type="spellStart"/>
      <w:r>
        <w:t>генерираме</w:t>
      </w:r>
      <w:proofErr w:type="spellEnd"/>
      <w:r>
        <w:t xml:space="preserve"> </w:t>
      </w:r>
      <w:proofErr w:type="spellStart"/>
      <w:r>
        <w:t>много</w:t>
      </w:r>
      <w:proofErr w:type="spellEnd"/>
      <w:r>
        <w:t xml:space="preserve"> </w:t>
      </w:r>
      <w:proofErr w:type="spellStart"/>
      <w:r>
        <w:t>код</w:t>
      </w:r>
      <w:proofErr w:type="spellEnd"/>
      <w:r>
        <w:t>:</w:t>
      </w:r>
      <w:r>
        <w:rPr>
          <w:noProof/>
          <w:lang w:val="bg-BG" w:eastAsia="bg-BG"/>
        </w:rPr>
        <w:drawing>
          <wp:anchor distT="0" distB="0" distL="0" distR="0" simplePos="0" relativeHeight="251678720" behindDoc="0" locked="0" layoutInCell="1" allowOverlap="1" wp14:anchorId="345548F9" wp14:editId="46DD4A94">
            <wp:simplePos x="0" y="0"/>
            <wp:positionH relativeFrom="margin">
              <wp:align>center</wp:align>
            </wp:positionH>
            <wp:positionV relativeFrom="paragraph">
              <wp:align>top</wp:align>
            </wp:positionV>
            <wp:extent cx="4924425" cy="1323975"/>
            <wp:effectExtent l="0" t="0" r="9525" b="9525"/>
            <wp:wrapTopAndBottom/>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24425" cy="13239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7FDB3F4" w14:textId="77777777" w:rsidR="00D34DF4" w:rsidRDefault="00D34DF4" w:rsidP="00D34DF4">
      <w:r>
        <w:rPr>
          <w:lang w:val="bg-BG"/>
        </w:rPr>
        <w:t xml:space="preserve">Отново изборът с най-много авто-код за този интензивен туториъл (чете, записва, трие, редактира): </w:t>
      </w:r>
    </w:p>
    <w:p w14:paraId="3AED8137" w14:textId="77777777" w:rsidR="00D34DF4" w:rsidRDefault="00D34DF4" w:rsidP="00D34DF4">
      <w:pPr>
        <w:rPr>
          <w:lang w:val="bg-BG"/>
        </w:rPr>
      </w:pPr>
      <w:r>
        <w:rPr>
          <w:noProof/>
          <w:lang w:val="bg-BG" w:eastAsia="bg-BG"/>
        </w:rPr>
        <w:drawing>
          <wp:anchor distT="0" distB="0" distL="0" distR="0" simplePos="0" relativeHeight="251679744" behindDoc="0" locked="0" layoutInCell="1" allowOverlap="1" wp14:anchorId="3282EC9A" wp14:editId="63BBABCE">
            <wp:simplePos x="0" y="0"/>
            <wp:positionH relativeFrom="column">
              <wp:align>center</wp:align>
            </wp:positionH>
            <wp:positionV relativeFrom="paragraph">
              <wp:align>top</wp:align>
            </wp:positionV>
            <wp:extent cx="3228340" cy="1162050"/>
            <wp:effectExtent l="0" t="0" r="0" b="0"/>
            <wp:wrapTopAndBottom/>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28340" cy="11620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482F232" w14:textId="77777777" w:rsidR="00D34DF4" w:rsidRDefault="00D34DF4" w:rsidP="00D34DF4">
      <w:r>
        <w:rPr>
          <w:lang w:val="bg-BG"/>
        </w:rPr>
        <w:t xml:space="preserve">После избираме модела </w:t>
      </w:r>
      <w:r>
        <w:t xml:space="preserve">Joke, </w:t>
      </w:r>
      <w:r>
        <w:rPr>
          <w:lang w:val="bg-BG"/>
        </w:rPr>
        <w:t xml:space="preserve">защото искаме неговите свойства: </w:t>
      </w:r>
    </w:p>
    <w:p w14:paraId="6E92527C" w14:textId="77777777" w:rsidR="00D34DF4" w:rsidRDefault="00D34DF4" w:rsidP="00D34DF4">
      <w:pPr>
        <w:rPr>
          <w:lang w:val="bg-BG"/>
        </w:rPr>
      </w:pPr>
      <w:r>
        <w:rPr>
          <w:noProof/>
          <w:lang w:val="bg-BG" w:eastAsia="bg-BG"/>
        </w:rPr>
        <w:drawing>
          <wp:anchor distT="0" distB="0" distL="0" distR="0" simplePos="0" relativeHeight="251680768" behindDoc="0" locked="0" layoutInCell="1" allowOverlap="1" wp14:anchorId="31BAF233" wp14:editId="6BEA6BBC">
            <wp:simplePos x="0" y="0"/>
            <wp:positionH relativeFrom="column">
              <wp:align>center</wp:align>
            </wp:positionH>
            <wp:positionV relativeFrom="paragraph">
              <wp:align>top</wp:align>
            </wp:positionV>
            <wp:extent cx="4981575" cy="1151890"/>
            <wp:effectExtent l="0" t="0" r="9525" b="0"/>
            <wp:wrapTopAndBottom/>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11518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E735594" w14:textId="77777777" w:rsidR="00D34DF4" w:rsidRDefault="00D34DF4" w:rsidP="00D34DF4">
      <w:r>
        <w:rPr>
          <w:lang w:val="bg-BG"/>
        </w:rPr>
        <w:t xml:space="preserve">Променяме името, така че да уеднаквим с името на файла в </w:t>
      </w:r>
      <w:r>
        <w:t xml:space="preserve">Migrations </w:t>
      </w:r>
      <w:r>
        <w:rPr>
          <w:lang w:val="bg-BG"/>
        </w:rPr>
        <w:t xml:space="preserve">папката, което видяхме преди малко: </w:t>
      </w:r>
    </w:p>
    <w:p w14:paraId="29A71CC2" w14:textId="77777777" w:rsidR="00D34DF4" w:rsidRDefault="00D34DF4" w:rsidP="00D34DF4">
      <w:pPr>
        <w:rPr>
          <w:lang w:val="bg-BG"/>
        </w:rPr>
      </w:pPr>
    </w:p>
    <w:p w14:paraId="0B06FA0C" w14:textId="77777777" w:rsidR="00F92858" w:rsidRDefault="00D34DF4" w:rsidP="00D34DF4">
      <w:pPr>
        <w:rPr>
          <w:lang w:val="bg-BG"/>
        </w:rPr>
      </w:pPr>
      <w:r>
        <w:rPr>
          <w:noProof/>
          <w:lang w:val="bg-BG" w:eastAsia="bg-BG"/>
        </w:rPr>
        <w:drawing>
          <wp:anchor distT="0" distB="0" distL="0" distR="0" simplePos="0" relativeHeight="251681792" behindDoc="0" locked="0" layoutInCell="1" allowOverlap="1" wp14:anchorId="1B340A01" wp14:editId="367081D6">
            <wp:simplePos x="0" y="0"/>
            <wp:positionH relativeFrom="column">
              <wp:align>center</wp:align>
            </wp:positionH>
            <wp:positionV relativeFrom="paragraph">
              <wp:align>top</wp:align>
            </wp:positionV>
            <wp:extent cx="3695700" cy="361315"/>
            <wp:effectExtent l="0" t="0" r="0" b="635"/>
            <wp:wrapTopAndBottom/>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95700" cy="3613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proofErr w:type="spellStart"/>
      <w:r>
        <w:lastRenderedPageBreak/>
        <w:t>Става</w:t>
      </w:r>
      <w:proofErr w:type="spellEnd"/>
      <w:r>
        <w:t xml:space="preserve"> </w:t>
      </w:r>
      <w:r>
        <w:rPr>
          <w:noProof/>
          <w:lang w:val="bg-BG" w:eastAsia="bg-BG"/>
        </w:rPr>
        <w:drawing>
          <wp:anchor distT="0" distB="0" distL="0" distR="0" simplePos="0" relativeHeight="251682816" behindDoc="0" locked="0" layoutInCell="1" allowOverlap="1" wp14:anchorId="1531AE6F" wp14:editId="2DFD9AF0">
            <wp:simplePos x="0" y="0"/>
            <wp:positionH relativeFrom="column">
              <wp:align>center</wp:align>
            </wp:positionH>
            <wp:positionV relativeFrom="paragraph">
              <wp:align>top</wp:align>
            </wp:positionV>
            <wp:extent cx="5067300" cy="790575"/>
            <wp:effectExtent l="0" t="0" r="0" b="9525"/>
            <wp:wrapTopAndBottom/>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67300" cy="7905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t xml:space="preserve"> </w:t>
      </w:r>
      <w:r>
        <w:rPr>
          <w:lang w:val="bg-BG"/>
        </w:rPr>
        <w:t xml:space="preserve">Уверяваме се, че всички отметки са маркирани, съответно ще има много автоматично </w:t>
      </w:r>
      <w:r w:rsidR="00F92858">
        <w:rPr>
          <w:noProof/>
          <w:lang w:val="bg-BG" w:eastAsia="bg-BG"/>
        </w:rPr>
        <w:drawing>
          <wp:anchor distT="0" distB="0" distL="0" distR="0" simplePos="0" relativeHeight="251683840" behindDoc="0" locked="0" layoutInCell="1" allowOverlap="1" wp14:anchorId="752DAF05" wp14:editId="74A037BE">
            <wp:simplePos x="0" y="0"/>
            <wp:positionH relativeFrom="margin">
              <wp:posOffset>142875</wp:posOffset>
            </wp:positionH>
            <wp:positionV relativeFrom="paragraph">
              <wp:posOffset>1325880</wp:posOffset>
            </wp:positionV>
            <wp:extent cx="5667375" cy="2095500"/>
            <wp:effectExtent l="0" t="0" r="9525" b="0"/>
            <wp:wrapTopAndBottom/>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67375" cy="20955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5B36159" w14:textId="77777777" w:rsidR="00D34DF4" w:rsidRDefault="00D34DF4" w:rsidP="00D34DF4">
      <w:r>
        <w:rPr>
          <w:lang w:val="bg-BG"/>
        </w:rPr>
        <w:t xml:space="preserve">генериран код и по-голямо забавяне. </w:t>
      </w:r>
    </w:p>
    <w:p w14:paraId="6DAA55A4" w14:textId="77777777" w:rsidR="00F92858" w:rsidRDefault="00F92858" w:rsidP="00D34DF4">
      <w:pPr>
        <w:rPr>
          <w:noProof/>
          <w:lang w:val="bg-BG" w:eastAsia="bg-BG"/>
        </w:rPr>
      </w:pPr>
    </w:p>
    <w:p w14:paraId="3AA46B44" w14:textId="77777777" w:rsidR="00F92858" w:rsidRPr="00C13779" w:rsidRDefault="00F92858" w:rsidP="00D34DF4">
      <w:pPr>
        <w:rPr>
          <w:noProof/>
          <w:lang w:eastAsia="bg-BG"/>
        </w:rPr>
      </w:pPr>
      <w:r>
        <w:rPr>
          <w:noProof/>
          <w:lang w:val="bg-BG" w:eastAsia="bg-BG"/>
        </w:rPr>
        <w:t>Не успях да направя напвреме скрийншот, но автоматично ни</w:t>
      </w:r>
      <w:r w:rsidR="00C13779">
        <w:rPr>
          <w:noProof/>
          <w:lang w:val="bg-BG" w:eastAsia="bg-BG"/>
        </w:rPr>
        <w:t xml:space="preserve"> дописва и името на контролера </w:t>
      </w:r>
      <w:r w:rsidR="00C13779">
        <w:rPr>
          <w:noProof/>
          <w:lang w:eastAsia="bg-BG"/>
        </w:rPr>
        <w:t>QuotesController -&gt; OK</w:t>
      </w:r>
    </w:p>
    <w:p w14:paraId="50B3DEC0" w14:textId="77777777" w:rsidR="00D34DF4" w:rsidRDefault="00F92858" w:rsidP="00D34DF4">
      <w:pPr>
        <w:rPr>
          <w:lang w:val="bg-BG"/>
        </w:rPr>
      </w:pPr>
      <w:r>
        <w:rPr>
          <w:noProof/>
          <w:lang w:val="bg-BG" w:eastAsia="bg-BG"/>
        </w:rPr>
        <w:drawing>
          <wp:inline distT="0" distB="0" distL="0" distR="0" wp14:anchorId="418767A3" wp14:editId="029FBC8C">
            <wp:extent cx="5943600" cy="504825"/>
            <wp:effectExtent l="0" t="0" r="0" b="9525"/>
            <wp:docPr id="98" name="Картина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04825"/>
                    </a:xfrm>
                    <a:prstGeom prst="rect">
                      <a:avLst/>
                    </a:prstGeom>
                    <a:noFill/>
                    <a:ln>
                      <a:noFill/>
                    </a:ln>
                  </pic:spPr>
                </pic:pic>
              </a:graphicData>
            </a:graphic>
          </wp:inline>
        </w:drawing>
      </w:r>
    </w:p>
    <w:p w14:paraId="1F755DCB" w14:textId="77777777" w:rsidR="00D34DF4" w:rsidRDefault="00D34DF4" w:rsidP="00D34DF4">
      <w:r>
        <w:rPr>
          <w:lang w:val="bg-BG"/>
        </w:rPr>
        <w:t xml:space="preserve">Генерира се продължително като добавя няколко нови страници автоматично: </w:t>
      </w:r>
    </w:p>
    <w:p w14:paraId="749BF9C1" w14:textId="77777777" w:rsidR="00D34DF4" w:rsidRDefault="00D34DF4" w:rsidP="00D34DF4">
      <w:pPr>
        <w:rPr>
          <w:lang w:val="bg-BG"/>
        </w:rPr>
      </w:pPr>
      <w:r>
        <w:rPr>
          <w:noProof/>
          <w:lang w:val="bg-BG" w:eastAsia="bg-BG"/>
        </w:rPr>
        <w:drawing>
          <wp:anchor distT="0" distB="0" distL="0" distR="0" simplePos="0" relativeHeight="251684864" behindDoc="0" locked="0" layoutInCell="1" allowOverlap="1" wp14:anchorId="451102A7" wp14:editId="389F9890">
            <wp:simplePos x="0" y="0"/>
            <wp:positionH relativeFrom="column">
              <wp:align>center</wp:align>
            </wp:positionH>
            <wp:positionV relativeFrom="paragraph">
              <wp:align>top</wp:align>
            </wp:positionV>
            <wp:extent cx="4704715" cy="1495425"/>
            <wp:effectExtent l="0" t="0" r="635" b="9525"/>
            <wp:wrapTopAndBottom/>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04715" cy="14954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EC9461E" w14:textId="77777777" w:rsidR="00D34DF4" w:rsidRDefault="00D34DF4" w:rsidP="00D34DF4">
      <w:r>
        <w:rPr>
          <w:lang w:val="bg-BG"/>
        </w:rPr>
        <w:t xml:space="preserve">Една от новостите е </w:t>
      </w:r>
      <w:proofErr w:type="spellStart"/>
      <w:r>
        <w:t>JokesController.cs</w:t>
      </w:r>
      <w:proofErr w:type="spellEnd"/>
    </w:p>
    <w:p w14:paraId="2A93C10B" w14:textId="77777777" w:rsidR="00D34DF4" w:rsidRDefault="00D34DF4" w:rsidP="00D34DF4"/>
    <w:p w14:paraId="01619C2A" w14:textId="77777777" w:rsidR="00D34DF4" w:rsidRDefault="00D34DF4" w:rsidP="00D34DF4">
      <w:r>
        <w:rPr>
          <w:noProof/>
          <w:lang w:val="bg-BG" w:eastAsia="bg-BG"/>
        </w:rPr>
        <w:drawing>
          <wp:anchor distT="0" distB="0" distL="0" distR="0" simplePos="0" relativeHeight="251685888" behindDoc="0" locked="0" layoutInCell="1" allowOverlap="1" wp14:anchorId="5DAC9943" wp14:editId="41808E16">
            <wp:simplePos x="0" y="0"/>
            <wp:positionH relativeFrom="column">
              <wp:align>center</wp:align>
            </wp:positionH>
            <wp:positionV relativeFrom="paragraph">
              <wp:align>top</wp:align>
            </wp:positionV>
            <wp:extent cx="1819275" cy="552450"/>
            <wp:effectExtent l="0" t="0" r="9525" b="0"/>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19275" cy="5524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t xml:space="preserve">И в </w:t>
      </w:r>
      <w:proofErr w:type="spellStart"/>
      <w:r>
        <w:t>папка</w:t>
      </w:r>
      <w:proofErr w:type="spellEnd"/>
      <w:r>
        <w:t xml:space="preserve"> Views </w:t>
      </w:r>
      <w:r>
        <w:rPr>
          <w:lang w:val="bg-BG"/>
        </w:rPr>
        <w:t>има нова папка Jokes, съответно с 5 нови страници:</w:t>
      </w:r>
    </w:p>
    <w:p w14:paraId="18B0B095" w14:textId="77777777" w:rsidR="00D34DF4" w:rsidRDefault="00D34DF4" w:rsidP="00D34DF4">
      <w:r>
        <w:rPr>
          <w:noProof/>
          <w:lang w:val="bg-BG" w:eastAsia="bg-BG"/>
        </w:rPr>
        <w:lastRenderedPageBreak/>
        <w:drawing>
          <wp:anchor distT="0" distB="0" distL="0" distR="0" simplePos="0" relativeHeight="251686912" behindDoc="0" locked="0" layoutInCell="1" allowOverlap="1" wp14:anchorId="7BD7A74C" wp14:editId="1B3A0F7D">
            <wp:simplePos x="0" y="0"/>
            <wp:positionH relativeFrom="column">
              <wp:align>center</wp:align>
            </wp:positionH>
            <wp:positionV relativeFrom="paragraph">
              <wp:align>top</wp:align>
            </wp:positionV>
            <wp:extent cx="1771015" cy="2400300"/>
            <wp:effectExtent l="0" t="0" r="635" b="0"/>
            <wp:wrapTopAndBottom/>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71015" cy="24003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proofErr w:type="spellStart"/>
      <w:r>
        <w:t>Часове</w:t>
      </w:r>
      <w:proofErr w:type="spellEnd"/>
      <w:r>
        <w:t xml:space="preserve"> </w:t>
      </w:r>
      <w:proofErr w:type="spellStart"/>
      <w:r>
        <w:t>писане</w:t>
      </w:r>
      <w:proofErr w:type="spellEnd"/>
      <w:r>
        <w:t xml:space="preserve"> </w:t>
      </w:r>
      <w:proofErr w:type="spellStart"/>
      <w:r>
        <w:t>на</w:t>
      </w:r>
      <w:proofErr w:type="spellEnd"/>
      <w:r>
        <w:t xml:space="preserve"> </w:t>
      </w:r>
      <w:proofErr w:type="spellStart"/>
      <w:r>
        <w:t>код</w:t>
      </w:r>
      <w:proofErr w:type="spellEnd"/>
      <w:r>
        <w:t xml:space="preserve"> </w:t>
      </w:r>
      <w:proofErr w:type="spellStart"/>
      <w:r>
        <w:t>на</w:t>
      </w:r>
      <w:proofErr w:type="spellEnd"/>
      <w:r>
        <w:t xml:space="preserve"> </w:t>
      </w:r>
      <w:proofErr w:type="spellStart"/>
      <w:r>
        <w:t>ръка</w:t>
      </w:r>
      <w:proofErr w:type="spellEnd"/>
      <w:r>
        <w:t xml:space="preserve"> </w:t>
      </w:r>
      <w:proofErr w:type="spellStart"/>
      <w:r>
        <w:t>са</w:t>
      </w:r>
      <w:proofErr w:type="spellEnd"/>
      <w:r>
        <w:t xml:space="preserve"> </w:t>
      </w:r>
      <w:proofErr w:type="spellStart"/>
      <w:r>
        <w:t>спестени</w:t>
      </w:r>
      <w:proofErr w:type="spellEnd"/>
      <w:r>
        <w:t xml:space="preserve"> с </w:t>
      </w:r>
      <w:proofErr w:type="spellStart"/>
      <w:r>
        <w:t>няколко</w:t>
      </w:r>
      <w:proofErr w:type="spellEnd"/>
      <w:r>
        <w:t xml:space="preserve"> </w:t>
      </w:r>
      <w:proofErr w:type="spellStart"/>
      <w:r>
        <w:t>клика</w:t>
      </w:r>
      <w:proofErr w:type="spellEnd"/>
      <w:r>
        <w:t xml:space="preserve"> (</w:t>
      </w:r>
      <w:proofErr w:type="spellStart"/>
      <w:r>
        <w:t>проверяваме</w:t>
      </w:r>
      <w:proofErr w:type="spellEnd"/>
      <w:r>
        <w:t xml:space="preserve"> </w:t>
      </w:r>
      <w:proofErr w:type="spellStart"/>
      <w:r>
        <w:t>като</w:t>
      </w:r>
      <w:proofErr w:type="spellEnd"/>
      <w:r>
        <w:t xml:space="preserve"> </w:t>
      </w:r>
      <w:proofErr w:type="spellStart"/>
      <w:r>
        <w:t>стартираме</w:t>
      </w:r>
      <w:proofErr w:type="spellEnd"/>
      <w:r>
        <w:t xml:space="preserve">). </w:t>
      </w:r>
      <w:r>
        <w:rPr>
          <w:noProof/>
          <w:lang w:val="bg-BG" w:eastAsia="bg-BG"/>
        </w:rPr>
        <w:drawing>
          <wp:anchor distT="0" distB="0" distL="0" distR="0" simplePos="0" relativeHeight="251687936" behindDoc="0" locked="0" layoutInCell="1" allowOverlap="1" wp14:anchorId="1D70F213" wp14:editId="11037735">
            <wp:simplePos x="0" y="0"/>
            <wp:positionH relativeFrom="column">
              <wp:align>center</wp:align>
            </wp:positionH>
            <wp:positionV relativeFrom="paragraph">
              <wp:align>top</wp:align>
            </wp:positionV>
            <wp:extent cx="4018915" cy="657225"/>
            <wp:effectExtent l="0" t="0" r="635" b="9525"/>
            <wp:wrapTopAndBottom/>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8915" cy="6572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Как</w:t>
      </w:r>
      <w:proofErr w:type="spellEnd"/>
      <w:r>
        <w:t xml:space="preserve"> </w:t>
      </w:r>
      <w:proofErr w:type="spellStart"/>
      <w:r>
        <w:t>да</w:t>
      </w:r>
      <w:proofErr w:type="spellEnd"/>
      <w:r>
        <w:t xml:space="preserve"> </w:t>
      </w:r>
      <w:proofErr w:type="spellStart"/>
      <w:r>
        <w:t>проверим</w:t>
      </w:r>
      <w:proofErr w:type="spellEnd"/>
      <w:r>
        <w:t xml:space="preserve"> </w:t>
      </w:r>
      <w:proofErr w:type="spellStart"/>
      <w:r>
        <w:t>създаването</w:t>
      </w:r>
      <w:proofErr w:type="spellEnd"/>
      <w:r>
        <w:t xml:space="preserve"> </w:t>
      </w:r>
      <w:proofErr w:type="spellStart"/>
      <w:r>
        <w:t>на</w:t>
      </w:r>
      <w:proofErr w:type="spellEnd"/>
      <w:r>
        <w:t xml:space="preserve"> Jokes </w:t>
      </w:r>
      <w:r>
        <w:rPr>
          <w:lang w:val="bg-BG"/>
        </w:rPr>
        <w:t xml:space="preserve">контролера? В адрес-бара, папка </w:t>
      </w:r>
      <w:r>
        <w:t xml:space="preserve">Home </w:t>
      </w:r>
      <w:r>
        <w:rPr>
          <w:lang w:val="bg-BG"/>
        </w:rPr>
        <w:t xml:space="preserve">всъщност съответства на </w:t>
      </w:r>
      <w:r>
        <w:t>Home-</w:t>
      </w:r>
      <w:r>
        <w:rPr>
          <w:lang w:val="bg-BG"/>
        </w:rPr>
        <w:t xml:space="preserve">контролера. Когато го изтрием и вместо него напишем </w:t>
      </w:r>
      <w:r>
        <w:t xml:space="preserve">Jokes, </w:t>
      </w:r>
      <w:r>
        <w:rPr>
          <w:lang w:val="bg-BG"/>
        </w:rPr>
        <w:t xml:space="preserve">виждаме всички шеги в Базата данни. </w:t>
      </w:r>
    </w:p>
    <w:p w14:paraId="4D72F5E2" w14:textId="77777777" w:rsidR="00D34DF4" w:rsidRDefault="00D34DF4" w:rsidP="00D34DF4">
      <w:pPr>
        <w:rPr>
          <w:lang w:val="bg-BG"/>
        </w:rPr>
      </w:pPr>
      <w:r>
        <w:rPr>
          <w:noProof/>
          <w:lang w:val="bg-BG" w:eastAsia="bg-BG"/>
        </w:rPr>
        <w:drawing>
          <wp:anchor distT="0" distB="0" distL="0" distR="0" simplePos="0" relativeHeight="251688960" behindDoc="0" locked="0" layoutInCell="1" allowOverlap="1" wp14:anchorId="4D00D77D" wp14:editId="3457A8D5">
            <wp:simplePos x="0" y="0"/>
            <wp:positionH relativeFrom="column">
              <wp:align>center</wp:align>
            </wp:positionH>
            <wp:positionV relativeFrom="paragraph">
              <wp:align>top</wp:align>
            </wp:positionV>
            <wp:extent cx="6118860" cy="1169670"/>
            <wp:effectExtent l="0" t="0" r="0" b="0"/>
            <wp:wrapTopAndBottom/>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8860" cy="11696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r>
        <w:rPr>
          <w:lang w:val="bg-BG"/>
        </w:rPr>
        <w:t xml:space="preserve">Това е отговорът, който се връща, защото базата данни е празна, но страницата я има. В модела използваме миграции за създаване на таблиците. </w:t>
      </w:r>
    </w:p>
    <w:p w14:paraId="4E4FB575" w14:textId="77777777" w:rsidR="00D34DF4" w:rsidRDefault="00D34DF4" w:rsidP="00D34DF4">
      <w:r>
        <w:rPr>
          <w:noProof/>
          <w:lang w:val="bg-BG" w:eastAsia="bg-BG"/>
        </w:rPr>
        <w:drawing>
          <wp:anchor distT="0" distB="0" distL="0" distR="0" simplePos="0" relativeHeight="251689984" behindDoc="0" locked="0" layoutInCell="1" allowOverlap="1" wp14:anchorId="21F4C5BA" wp14:editId="46523BF3">
            <wp:simplePos x="0" y="0"/>
            <wp:positionH relativeFrom="column">
              <wp:align>center</wp:align>
            </wp:positionH>
            <wp:positionV relativeFrom="paragraph">
              <wp:align>top</wp:align>
            </wp:positionV>
            <wp:extent cx="2875915" cy="742950"/>
            <wp:effectExtent l="0" t="0" r="635" b="0"/>
            <wp:wrapTopAndBottom/>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75915" cy="7429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proofErr w:type="spellStart"/>
      <w:r>
        <w:lastRenderedPageBreak/>
        <w:t>При</w:t>
      </w:r>
      <w:proofErr w:type="spellEnd"/>
      <w:r>
        <w:t xml:space="preserve"> </w:t>
      </w:r>
      <w:proofErr w:type="spellStart"/>
      <w:r>
        <w:t>кликане</w:t>
      </w:r>
      <w:proofErr w:type="spellEnd"/>
      <w:r>
        <w:t xml:space="preserve"> </w:t>
      </w:r>
      <w:proofErr w:type="spellStart"/>
      <w:r>
        <w:t>виждаме</w:t>
      </w:r>
      <w:proofErr w:type="spellEnd"/>
      <w:r>
        <w:t xml:space="preserve"> </w:t>
      </w:r>
      <w:proofErr w:type="spellStart"/>
      <w:r>
        <w:t>код</w:t>
      </w:r>
      <w:proofErr w:type="spellEnd"/>
      <w:r>
        <w:t xml:space="preserve"> </w:t>
      </w:r>
      <w:proofErr w:type="spellStart"/>
      <w:r>
        <w:t>за</w:t>
      </w:r>
      <w:proofErr w:type="spellEnd"/>
      <w:r>
        <w:t xml:space="preserve"> </w:t>
      </w:r>
      <w:proofErr w:type="spellStart"/>
      <w:r>
        <w:t>създаване</w:t>
      </w:r>
      <w:proofErr w:type="spellEnd"/>
      <w:r>
        <w:t xml:space="preserve"> </w:t>
      </w:r>
      <w:proofErr w:type="spellStart"/>
      <w:r>
        <w:t>на</w:t>
      </w:r>
      <w:proofErr w:type="spellEnd"/>
      <w:r>
        <w:t xml:space="preserve"> БД: </w:t>
      </w:r>
      <w:r>
        <w:rPr>
          <w:noProof/>
          <w:lang w:val="bg-BG" w:eastAsia="bg-BG"/>
        </w:rPr>
        <w:drawing>
          <wp:anchor distT="0" distB="0" distL="0" distR="0" simplePos="0" relativeHeight="251691008" behindDoc="0" locked="0" layoutInCell="1" allowOverlap="1" wp14:anchorId="5BD2A8C6" wp14:editId="3BA1A96B">
            <wp:simplePos x="0" y="0"/>
            <wp:positionH relativeFrom="column">
              <wp:posOffset>59055</wp:posOffset>
            </wp:positionH>
            <wp:positionV relativeFrom="paragraph">
              <wp:posOffset>5080</wp:posOffset>
            </wp:positionV>
            <wp:extent cx="6000750" cy="3271520"/>
            <wp:effectExtent l="0" t="0" r="0" b="5080"/>
            <wp:wrapTopAndBottom/>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000750" cy="32715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2F11D46" w14:textId="77777777" w:rsidR="00D34DF4" w:rsidRDefault="00D34DF4" w:rsidP="00D34DF4">
      <w:r>
        <w:rPr>
          <w:lang w:val="bg-BG"/>
        </w:rPr>
        <w:t xml:space="preserve">Имаме и клас </w:t>
      </w:r>
      <w:proofErr w:type="spellStart"/>
      <w:r>
        <w:t>Joke.cs</w:t>
      </w:r>
      <w:proofErr w:type="spellEnd"/>
      <w:r>
        <w:t xml:space="preserve">, </w:t>
      </w:r>
      <w:r>
        <w:rPr>
          <w:lang w:val="bg-BG"/>
        </w:rPr>
        <w:t xml:space="preserve">за когото нямаме нищо, затова ще създадем таблица за него. </w:t>
      </w:r>
    </w:p>
    <w:p w14:paraId="56FCE31D" w14:textId="77777777" w:rsidR="00D34DF4" w:rsidRDefault="00D34DF4" w:rsidP="00D34DF4">
      <w:pPr>
        <w:rPr>
          <w:lang w:val="bg-BG"/>
        </w:rPr>
      </w:pPr>
      <w:r>
        <w:rPr>
          <w:noProof/>
          <w:lang w:val="bg-BG" w:eastAsia="bg-BG"/>
        </w:rPr>
        <w:drawing>
          <wp:anchor distT="0" distB="0" distL="0" distR="0" simplePos="0" relativeHeight="251692032" behindDoc="0" locked="0" layoutInCell="1" allowOverlap="1" wp14:anchorId="43ED4084" wp14:editId="7FD0EF33">
            <wp:simplePos x="0" y="0"/>
            <wp:positionH relativeFrom="column">
              <wp:align>center</wp:align>
            </wp:positionH>
            <wp:positionV relativeFrom="paragraph">
              <wp:align>top</wp:align>
            </wp:positionV>
            <wp:extent cx="1666240" cy="561975"/>
            <wp:effectExtent l="0" t="0" r="0" b="9525"/>
            <wp:wrapTopAndBottom/>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66240" cy="5619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EA1C3D3" w14:textId="77777777" w:rsidR="00D34DF4" w:rsidRDefault="00D34DF4" w:rsidP="00D34DF4">
      <w:r>
        <w:rPr>
          <w:lang w:val="bg-BG"/>
        </w:rPr>
        <w:t xml:space="preserve">Долната лента е </w:t>
      </w:r>
      <w:r>
        <w:t xml:space="preserve">Output </w:t>
      </w:r>
    </w:p>
    <w:p w14:paraId="5EE24BE5" w14:textId="77777777" w:rsidR="00D34DF4" w:rsidRDefault="00D34DF4" w:rsidP="00D34DF4">
      <w:r>
        <w:rPr>
          <w:noProof/>
          <w:lang w:val="bg-BG" w:eastAsia="bg-BG"/>
        </w:rPr>
        <w:drawing>
          <wp:anchor distT="0" distB="0" distL="0" distR="0" simplePos="0" relativeHeight="251693056" behindDoc="0" locked="0" layoutInCell="1" allowOverlap="1" wp14:anchorId="0D758346" wp14:editId="7039BEC3">
            <wp:simplePos x="0" y="0"/>
            <wp:positionH relativeFrom="column">
              <wp:align>center</wp:align>
            </wp:positionH>
            <wp:positionV relativeFrom="paragraph">
              <wp:align>top</wp:align>
            </wp:positionV>
            <wp:extent cx="2286000" cy="866775"/>
            <wp:effectExtent l="0" t="0" r="0" b="9525"/>
            <wp:wrapTopAndBottom/>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86000" cy="8667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A866CA8" w14:textId="77777777" w:rsidR="00D34DF4" w:rsidRDefault="00D34DF4" w:rsidP="00D34DF4">
      <w:r>
        <w:rPr>
          <w:lang w:val="bg-BG"/>
        </w:rPr>
        <w:t xml:space="preserve">Която ще сменим с </w:t>
      </w:r>
      <w:r>
        <w:t>Package Manager Console (</w:t>
      </w:r>
      <w:r>
        <w:rPr>
          <w:lang w:val="bg-BG"/>
        </w:rPr>
        <w:t xml:space="preserve">извикваме с търсачката или от </w:t>
      </w:r>
      <w:r>
        <w:t>View), ч</w:t>
      </w:r>
      <w:r>
        <w:rPr>
          <w:lang w:val="bg-BG"/>
        </w:rPr>
        <w:t xml:space="preserve">иято цел е да вмъква нови зависимости. Ще я използваме за управление на ДБ. </w:t>
      </w:r>
    </w:p>
    <w:p w14:paraId="0203220E" w14:textId="77777777" w:rsidR="00D34DF4" w:rsidRDefault="00D34DF4" w:rsidP="00D34DF4">
      <w:r>
        <w:rPr>
          <w:noProof/>
          <w:lang w:val="bg-BG" w:eastAsia="bg-BG"/>
        </w:rPr>
        <w:drawing>
          <wp:anchor distT="0" distB="0" distL="0" distR="0" simplePos="0" relativeHeight="251694080" behindDoc="0" locked="0" layoutInCell="1" allowOverlap="1" wp14:anchorId="725830BA" wp14:editId="3C52535F">
            <wp:simplePos x="0" y="0"/>
            <wp:positionH relativeFrom="column">
              <wp:align>center</wp:align>
            </wp:positionH>
            <wp:positionV relativeFrom="paragraph">
              <wp:align>top</wp:align>
            </wp:positionV>
            <wp:extent cx="2685415" cy="428625"/>
            <wp:effectExtent l="0" t="0" r="635" b="9525"/>
            <wp:wrapTopAndBottom/>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85415" cy="4286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t xml:space="preserve">В </w:t>
      </w:r>
      <w:proofErr w:type="spellStart"/>
      <w:r>
        <w:t>командния</w:t>
      </w:r>
      <w:proofErr w:type="spellEnd"/>
      <w:r>
        <w:t xml:space="preserve"> </w:t>
      </w:r>
      <w:proofErr w:type="spellStart"/>
      <w:r>
        <w:t>ред</w:t>
      </w:r>
      <w:proofErr w:type="spellEnd"/>
      <w:r>
        <w:t xml:space="preserve"> PM&gt; </w:t>
      </w:r>
      <w:r>
        <w:rPr>
          <w:lang w:val="bg-BG"/>
        </w:rPr>
        <w:t xml:space="preserve">въвеждаме </w:t>
      </w:r>
      <w:r w:rsidRPr="00EF2434">
        <w:rPr>
          <w:highlight w:val="yellow"/>
        </w:rPr>
        <w:t>enable-migrations</w:t>
      </w:r>
      <w:r>
        <w:t xml:space="preserve"> </w:t>
      </w:r>
    </w:p>
    <w:p w14:paraId="4D3E2F54" w14:textId="77777777" w:rsidR="00D34DF4" w:rsidRDefault="00D34DF4" w:rsidP="00D34DF4">
      <w:r>
        <w:rPr>
          <w:lang w:val="bg-BG"/>
        </w:rPr>
        <w:t xml:space="preserve">съответно получаваме съобщение, че това е стара версия. </w:t>
      </w:r>
    </w:p>
    <w:p w14:paraId="65AA84DB" w14:textId="77777777" w:rsidR="00D34DF4" w:rsidRDefault="00D34DF4" w:rsidP="00D34DF4">
      <w:r>
        <w:rPr>
          <w:noProof/>
          <w:lang w:val="bg-BG" w:eastAsia="bg-BG"/>
        </w:rPr>
        <w:drawing>
          <wp:anchor distT="0" distB="0" distL="0" distR="0" simplePos="0" relativeHeight="251695104" behindDoc="0" locked="0" layoutInCell="1" allowOverlap="1" wp14:anchorId="3D552A78" wp14:editId="074B17F6">
            <wp:simplePos x="0" y="0"/>
            <wp:positionH relativeFrom="column">
              <wp:align>center</wp:align>
            </wp:positionH>
            <wp:positionV relativeFrom="paragraph">
              <wp:align>top</wp:align>
            </wp:positionV>
            <wp:extent cx="5314950" cy="476250"/>
            <wp:effectExtent l="0" t="0" r="0" b="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14950" cy="4762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t xml:space="preserve">И </w:t>
      </w:r>
      <w:proofErr w:type="spellStart"/>
      <w:r>
        <w:t>въвеждаме</w:t>
      </w:r>
      <w:proofErr w:type="spellEnd"/>
      <w:r>
        <w:t xml:space="preserve"> </w:t>
      </w:r>
      <w:proofErr w:type="spellStart"/>
      <w:r>
        <w:t>коригирането</w:t>
      </w:r>
      <w:proofErr w:type="spellEnd"/>
      <w:r>
        <w:t xml:space="preserve"> с </w:t>
      </w:r>
      <w:proofErr w:type="spellStart"/>
      <w:r>
        <w:t>описателно</w:t>
      </w:r>
      <w:proofErr w:type="spellEnd"/>
      <w:r>
        <w:t xml:space="preserve"> </w:t>
      </w:r>
      <w:proofErr w:type="spellStart"/>
      <w:r>
        <w:t>име</w:t>
      </w:r>
      <w:proofErr w:type="spellEnd"/>
      <w:r>
        <w:t xml:space="preserve"> </w:t>
      </w:r>
      <w:proofErr w:type="spellStart"/>
      <w:r>
        <w:t>на</w:t>
      </w:r>
      <w:proofErr w:type="spellEnd"/>
      <w:r>
        <w:t xml:space="preserve"> </w:t>
      </w:r>
      <w:proofErr w:type="spellStart"/>
      <w:r>
        <w:t>таблицата</w:t>
      </w:r>
      <w:proofErr w:type="spellEnd"/>
      <w:r>
        <w:t xml:space="preserve"> </w:t>
      </w:r>
      <w:r>
        <w:rPr>
          <w:noProof/>
          <w:lang w:val="bg-BG" w:eastAsia="bg-BG"/>
        </w:rPr>
        <w:drawing>
          <wp:anchor distT="0" distB="0" distL="0" distR="0" simplePos="0" relativeHeight="251696128" behindDoc="0" locked="0" layoutInCell="1" allowOverlap="1" wp14:anchorId="66E2EE17" wp14:editId="2AD4CB43">
            <wp:simplePos x="0" y="0"/>
            <wp:positionH relativeFrom="column">
              <wp:align>center</wp:align>
            </wp:positionH>
            <wp:positionV relativeFrom="paragraph">
              <wp:align>top</wp:align>
            </wp:positionV>
            <wp:extent cx="2247265" cy="209550"/>
            <wp:effectExtent l="0" t="0" r="635" b="0"/>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47265" cy="2095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r w:rsidR="001A417A" w:rsidRPr="00EF2434">
        <w:rPr>
          <w:highlight w:val="yellow"/>
        </w:rPr>
        <w:t xml:space="preserve">add-migration </w:t>
      </w:r>
      <w:proofErr w:type="spellStart"/>
      <w:r w:rsidR="001A417A" w:rsidRPr="00EF2434">
        <w:rPr>
          <w:highlight w:val="yellow"/>
        </w:rPr>
        <w:t>initialsetup</w:t>
      </w:r>
      <w:proofErr w:type="spellEnd"/>
      <w:r w:rsidR="001A417A">
        <w:br/>
      </w:r>
      <w:proofErr w:type="spellStart"/>
      <w:r>
        <w:t>Вдясно</w:t>
      </w:r>
      <w:proofErr w:type="spellEnd"/>
      <w:r>
        <w:t xml:space="preserve"> </w:t>
      </w:r>
      <w:proofErr w:type="spellStart"/>
      <w:r>
        <w:t>виждаме</w:t>
      </w:r>
      <w:proofErr w:type="spellEnd"/>
      <w:r>
        <w:t xml:space="preserve"> </w:t>
      </w:r>
      <w:proofErr w:type="spellStart"/>
      <w:r>
        <w:t>новият</w:t>
      </w:r>
      <w:proofErr w:type="spellEnd"/>
      <w:r>
        <w:t xml:space="preserve"> </w:t>
      </w:r>
      <w:proofErr w:type="spellStart"/>
      <w:r>
        <w:t>генериран</w:t>
      </w:r>
      <w:proofErr w:type="spellEnd"/>
      <w:r>
        <w:t xml:space="preserve"> </w:t>
      </w:r>
      <w:proofErr w:type="spellStart"/>
      <w:r>
        <w:t>файл</w:t>
      </w:r>
      <w:proofErr w:type="spellEnd"/>
      <w:r>
        <w:t xml:space="preserve"> </w:t>
      </w:r>
      <w:r>
        <w:rPr>
          <w:noProof/>
          <w:lang w:val="bg-BG" w:eastAsia="bg-BG"/>
        </w:rPr>
        <w:drawing>
          <wp:anchor distT="0" distB="0" distL="0" distR="0" simplePos="0" relativeHeight="251697152" behindDoc="0" locked="0" layoutInCell="1" allowOverlap="1" wp14:anchorId="40869A30" wp14:editId="06D5FCE8">
            <wp:simplePos x="0" y="0"/>
            <wp:positionH relativeFrom="column">
              <wp:align>center</wp:align>
            </wp:positionH>
            <wp:positionV relativeFrom="paragraph">
              <wp:align>top</wp:align>
            </wp:positionV>
            <wp:extent cx="2781300" cy="770890"/>
            <wp:effectExtent l="0" t="0" r="0" b="0"/>
            <wp:wrapTopAndBottom/>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81300" cy="7708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t xml:space="preserve">В </w:t>
      </w:r>
      <w:proofErr w:type="spellStart"/>
      <w:r>
        <w:t>която</w:t>
      </w:r>
      <w:proofErr w:type="spellEnd"/>
      <w:r>
        <w:t xml:space="preserve"> </w:t>
      </w:r>
      <w:proofErr w:type="spellStart"/>
      <w:r>
        <w:t>виждаме</w:t>
      </w:r>
      <w:proofErr w:type="spellEnd"/>
      <w:r>
        <w:t xml:space="preserve"> </w:t>
      </w:r>
      <w:proofErr w:type="spellStart"/>
      <w:r>
        <w:t>нова</w:t>
      </w:r>
      <w:proofErr w:type="spellEnd"/>
      <w:r>
        <w:t xml:space="preserve"> </w:t>
      </w:r>
      <w:proofErr w:type="spellStart"/>
      <w:r>
        <w:t>таблица</w:t>
      </w:r>
      <w:proofErr w:type="spellEnd"/>
      <w:r>
        <w:t xml:space="preserve"> с </w:t>
      </w:r>
      <w:proofErr w:type="spellStart"/>
      <w:r>
        <w:t>име</w:t>
      </w:r>
      <w:proofErr w:type="spellEnd"/>
      <w:r>
        <w:t xml:space="preserve"> Joke </w:t>
      </w:r>
      <w:r>
        <w:rPr>
          <w:lang w:val="bg-BG"/>
        </w:rPr>
        <w:t xml:space="preserve">и това е </w:t>
      </w:r>
      <w:r>
        <w:rPr>
          <w:lang w:val="bg-BG"/>
        </w:rPr>
        <w:lastRenderedPageBreak/>
        <w:t xml:space="preserve">единственият обект. </w:t>
      </w:r>
    </w:p>
    <w:p w14:paraId="59B7A025" w14:textId="77777777" w:rsidR="00D34DF4" w:rsidRDefault="00D34DF4" w:rsidP="00D34DF4">
      <w:pPr>
        <w:rPr>
          <w:lang w:val="bg-BG"/>
        </w:rPr>
      </w:pPr>
      <w:r>
        <w:rPr>
          <w:noProof/>
          <w:lang w:val="bg-BG" w:eastAsia="bg-BG"/>
        </w:rPr>
        <w:drawing>
          <wp:anchor distT="0" distB="0" distL="0" distR="0" simplePos="0" relativeHeight="251698176" behindDoc="0" locked="0" layoutInCell="1" allowOverlap="1" wp14:anchorId="5A53FF1C" wp14:editId="636EC32A">
            <wp:simplePos x="0" y="0"/>
            <wp:positionH relativeFrom="column">
              <wp:align>center</wp:align>
            </wp:positionH>
            <wp:positionV relativeFrom="paragraph">
              <wp:align>top</wp:align>
            </wp:positionV>
            <wp:extent cx="3209290" cy="418465"/>
            <wp:effectExtent l="0" t="0" r="0" b="635"/>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209290" cy="4184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4879C6E" w14:textId="77777777" w:rsidR="00D34DF4" w:rsidRDefault="00D34DF4" w:rsidP="00D34DF4">
      <w:r>
        <w:rPr>
          <w:lang w:val="bg-BG"/>
        </w:rPr>
        <w:t xml:space="preserve">С колони </w:t>
      </w:r>
      <w:proofErr w:type="spellStart"/>
      <w:r>
        <w:t>JokeQuestion</w:t>
      </w:r>
      <w:proofErr w:type="spellEnd"/>
      <w:r>
        <w:t xml:space="preserve">, </w:t>
      </w:r>
      <w:proofErr w:type="spellStart"/>
      <w:r>
        <w:t>JokeAnswer</w:t>
      </w:r>
      <w:proofErr w:type="spellEnd"/>
      <w:r>
        <w:t xml:space="preserve"> </w:t>
      </w:r>
    </w:p>
    <w:p w14:paraId="118924DF" w14:textId="77777777" w:rsidR="00D34DF4" w:rsidRDefault="00D34DF4" w:rsidP="00D34DF4">
      <w:r>
        <w:rPr>
          <w:noProof/>
          <w:lang w:val="bg-BG" w:eastAsia="bg-BG"/>
        </w:rPr>
        <w:drawing>
          <wp:anchor distT="0" distB="0" distL="0" distR="0" simplePos="0" relativeHeight="251699200" behindDoc="0" locked="0" layoutInCell="1" allowOverlap="1" wp14:anchorId="2B4214FA" wp14:editId="212B71D2">
            <wp:simplePos x="0" y="0"/>
            <wp:positionH relativeFrom="column">
              <wp:align>center</wp:align>
            </wp:positionH>
            <wp:positionV relativeFrom="paragraph">
              <wp:align>top</wp:align>
            </wp:positionV>
            <wp:extent cx="5981700" cy="466090"/>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81700" cy="4660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Така</w:t>
      </w:r>
      <w:proofErr w:type="spellEnd"/>
      <w:r>
        <w:t xml:space="preserve"> </w:t>
      </w:r>
      <w:proofErr w:type="spellStart"/>
      <w:r>
        <w:t>че</w:t>
      </w:r>
      <w:proofErr w:type="spellEnd"/>
      <w:r>
        <w:t xml:space="preserve">, </w:t>
      </w:r>
      <w:proofErr w:type="spellStart"/>
      <w:r>
        <w:t>папка</w:t>
      </w:r>
      <w:proofErr w:type="spellEnd"/>
      <w:r>
        <w:t xml:space="preserve"> Migrations </w:t>
      </w:r>
      <w:r>
        <w:rPr>
          <w:lang w:val="bg-BG"/>
        </w:rPr>
        <w:t>е езикът на създаване на таблици.</w:t>
      </w:r>
    </w:p>
    <w:p w14:paraId="55582AB2" w14:textId="77777777" w:rsidR="00D34DF4" w:rsidRDefault="00D34DF4" w:rsidP="00D34DF4">
      <w:pPr>
        <w:rPr>
          <w:lang w:val="bg-BG"/>
        </w:rPr>
      </w:pPr>
    </w:p>
    <w:p w14:paraId="326AC488" w14:textId="77777777" w:rsidR="00D34DF4" w:rsidRDefault="00D34DF4" w:rsidP="00D34DF4">
      <w:r>
        <w:rPr>
          <w:lang w:val="bg-BG"/>
        </w:rPr>
        <w:t>Картата е между таблица и клас</w:t>
      </w:r>
    </w:p>
    <w:p w14:paraId="45027564" w14:textId="77777777" w:rsidR="00D34DF4" w:rsidRDefault="00D34DF4" w:rsidP="00D34DF4">
      <w:r>
        <w:rPr>
          <w:noProof/>
          <w:lang w:val="bg-BG" w:eastAsia="bg-BG"/>
        </w:rPr>
        <w:drawing>
          <wp:anchor distT="0" distB="0" distL="0" distR="0" simplePos="0" relativeHeight="251700224" behindDoc="0" locked="0" layoutInCell="1" allowOverlap="1" wp14:anchorId="1ABA4535" wp14:editId="76FDB367">
            <wp:simplePos x="0" y="0"/>
            <wp:positionH relativeFrom="margin">
              <wp:align>center</wp:align>
            </wp:positionH>
            <wp:positionV relativeFrom="paragraph">
              <wp:align>top</wp:align>
            </wp:positionV>
            <wp:extent cx="6118860" cy="1952625"/>
            <wp:effectExtent l="0" t="0" r="0" b="9525"/>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118860" cy="19526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Има</w:t>
      </w:r>
      <w:proofErr w:type="spellEnd"/>
      <w:r>
        <w:t xml:space="preserve"> </w:t>
      </w:r>
      <w:proofErr w:type="spellStart"/>
      <w:r>
        <w:t>два</w:t>
      </w:r>
      <w:proofErr w:type="spellEnd"/>
      <w:r>
        <w:t xml:space="preserve"> </w:t>
      </w:r>
      <w:proofErr w:type="spellStart"/>
      <w:r>
        <w:t>начина</w:t>
      </w:r>
      <w:proofErr w:type="spellEnd"/>
      <w:r>
        <w:t xml:space="preserve"> </w:t>
      </w:r>
      <w:proofErr w:type="spellStart"/>
      <w:r>
        <w:t>за</w:t>
      </w:r>
      <w:proofErr w:type="spellEnd"/>
      <w:r>
        <w:t xml:space="preserve"> </w:t>
      </w:r>
      <w:proofErr w:type="spellStart"/>
      <w:r>
        <w:t>създаване</w:t>
      </w:r>
      <w:proofErr w:type="spellEnd"/>
      <w:r>
        <w:t xml:space="preserve"> </w:t>
      </w:r>
      <w:proofErr w:type="spellStart"/>
      <w:r>
        <w:t>на</w:t>
      </w:r>
      <w:proofErr w:type="spellEnd"/>
      <w:r>
        <w:t xml:space="preserve"> БД </w:t>
      </w:r>
      <w:proofErr w:type="spellStart"/>
      <w:r>
        <w:t>за</w:t>
      </w:r>
      <w:proofErr w:type="spellEnd"/>
      <w:r>
        <w:t xml:space="preserve"> </w:t>
      </w:r>
      <w:proofErr w:type="spellStart"/>
      <w:r>
        <w:t>система</w:t>
      </w:r>
      <w:proofErr w:type="spellEnd"/>
      <w:r>
        <w:t xml:space="preserve"> </w:t>
      </w:r>
      <w:proofErr w:type="spellStart"/>
      <w:r>
        <w:t>като</w:t>
      </w:r>
      <w:proofErr w:type="spellEnd"/>
      <w:r>
        <w:t xml:space="preserve"> </w:t>
      </w:r>
      <w:proofErr w:type="spellStart"/>
      <w:r>
        <w:t>тази</w:t>
      </w:r>
      <w:proofErr w:type="spellEnd"/>
      <w:r>
        <w:t xml:space="preserve"> DAO </w:t>
      </w:r>
      <w:r>
        <w:rPr>
          <w:lang w:val="bg-BG"/>
        </w:rPr>
        <w:t xml:space="preserve">и </w:t>
      </w:r>
      <w:r>
        <w:t>ORM</w:t>
      </w:r>
      <w:r>
        <w:rPr>
          <w:lang w:val="bg-BG"/>
        </w:rPr>
        <w:t xml:space="preserve">: </w:t>
      </w:r>
      <w:r>
        <w:rPr>
          <w:lang w:val="bg-BG"/>
        </w:rPr>
        <w:br/>
      </w:r>
      <w:r>
        <w:t>DAO (data access object):</w:t>
      </w:r>
      <w:r>
        <w:br/>
        <w:t>*</w:t>
      </w:r>
      <w:r>
        <w:rPr>
          <w:lang w:val="bg-BG"/>
        </w:rPr>
        <w:t>традиционен, старомоден с ръчно въвеждане и все още предпочитан от компаниите и програмистите, заради по-голямата видимост какво се случва в БД и съответно по-големия контрол;</w:t>
      </w:r>
      <w:r>
        <w:rPr>
          <w:lang w:val="bg-BG"/>
        </w:rPr>
        <w:br/>
      </w:r>
      <w:r>
        <w:t>ORM (object relation mapper):</w:t>
      </w:r>
      <w:r>
        <w:rPr>
          <w:lang w:val="bg-BG"/>
        </w:rPr>
        <w:br/>
        <w:t xml:space="preserve">* предпочитан от програмистите, когато искат да спестят време; автоматично генерира таблици без да се налага да пишат никакви </w:t>
      </w:r>
      <w:r>
        <w:t>SQL</w:t>
      </w:r>
      <w:r>
        <w:rPr>
          <w:lang w:val="bg-BG"/>
        </w:rPr>
        <w:t xml:space="preserve">-твърдения/отчети; автоматично генерира таблици въз основа на дефинирани класове в приложенията; БД се обновява чрез миграциите; подходящи за </w:t>
      </w:r>
      <w:r>
        <w:rPr>
          <w:highlight w:val="yellow"/>
          <w:lang w:val="bg-BG"/>
        </w:rPr>
        <w:t>прости</w:t>
      </w:r>
      <w:r>
        <w:rPr>
          <w:lang w:val="bg-BG"/>
        </w:rPr>
        <w:t xml:space="preserve"> приложения. </w:t>
      </w:r>
    </w:p>
    <w:p w14:paraId="0A5E4AF5" w14:textId="77777777" w:rsidR="00D34DF4" w:rsidRDefault="00D34DF4" w:rsidP="00D34DF4">
      <w:r>
        <w:t xml:space="preserve">Entity – </w:t>
      </w:r>
      <w:r>
        <w:rPr>
          <w:lang w:val="bg-BG"/>
        </w:rPr>
        <w:t xml:space="preserve">името на </w:t>
      </w:r>
      <w:r>
        <w:t xml:space="preserve">ORM </w:t>
      </w:r>
      <w:r>
        <w:rPr>
          <w:lang w:val="bg-BG"/>
        </w:rPr>
        <w:t xml:space="preserve">на Майкрософт, който използваме в момента; </w:t>
      </w:r>
    </w:p>
    <w:p w14:paraId="5E6E535F" w14:textId="77777777" w:rsidR="00D34DF4" w:rsidRDefault="00D34DF4" w:rsidP="00D34DF4">
      <w:pPr>
        <w:rPr>
          <w:lang w:val="bg-BG"/>
        </w:rPr>
      </w:pPr>
    </w:p>
    <w:p w14:paraId="49815075" w14:textId="77777777" w:rsidR="00D34DF4" w:rsidRDefault="00D34DF4" w:rsidP="00D34DF4">
      <w:r>
        <w:rPr>
          <w:lang w:val="bg-BG"/>
        </w:rPr>
        <w:t xml:space="preserve">Ще направим 2 таблици: една за потребителските акаунти, другата за шегите. </w:t>
      </w:r>
    </w:p>
    <w:p w14:paraId="00F87665" w14:textId="77777777" w:rsidR="00D34DF4" w:rsidRDefault="00D34DF4" w:rsidP="00D34DF4">
      <w:r>
        <w:rPr>
          <w:noProof/>
          <w:lang w:val="bg-BG" w:eastAsia="bg-BG"/>
        </w:rPr>
        <w:lastRenderedPageBreak/>
        <w:drawing>
          <wp:anchor distT="0" distB="0" distL="0" distR="0" simplePos="0" relativeHeight="251703296" behindDoc="0" locked="0" layoutInCell="1" allowOverlap="1" wp14:anchorId="7DD87C9C" wp14:editId="75317929">
            <wp:simplePos x="0" y="0"/>
            <wp:positionH relativeFrom="column">
              <wp:align>center</wp:align>
            </wp:positionH>
            <wp:positionV relativeFrom="paragraph">
              <wp:align>top</wp:align>
            </wp:positionV>
            <wp:extent cx="5495290" cy="3181350"/>
            <wp:effectExtent l="0" t="0" r="0" b="0"/>
            <wp:wrapTopAndBottom/>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95290" cy="31813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Превключваме</w:t>
      </w:r>
      <w:proofErr w:type="spellEnd"/>
      <w:r>
        <w:t xml:space="preserve"> в SQL Object Explorer </w:t>
      </w:r>
      <w:r>
        <w:rPr>
          <w:lang w:val="bg-BG"/>
        </w:rPr>
        <w:t xml:space="preserve">(ако го няма, изкарваме от </w:t>
      </w:r>
      <w:r>
        <w:t xml:space="preserve">View) </w:t>
      </w:r>
      <w:r>
        <w:rPr>
          <w:lang w:val="bg-BG"/>
        </w:rPr>
        <w:t xml:space="preserve">и виждаме 2 различни проекта БД в него: </w:t>
      </w:r>
    </w:p>
    <w:p w14:paraId="56E2A4A8" w14:textId="77777777" w:rsidR="00D34DF4" w:rsidRDefault="00D34DF4" w:rsidP="00D34DF4">
      <w:r>
        <w:rPr>
          <w:noProof/>
          <w:lang w:val="bg-BG" w:eastAsia="bg-BG"/>
        </w:rPr>
        <w:drawing>
          <wp:anchor distT="0" distB="0" distL="0" distR="0" simplePos="0" relativeHeight="251701248" behindDoc="0" locked="0" layoutInCell="1" allowOverlap="1" wp14:anchorId="060209EB" wp14:editId="17431EC4">
            <wp:simplePos x="0" y="0"/>
            <wp:positionH relativeFrom="column">
              <wp:align>center</wp:align>
            </wp:positionH>
            <wp:positionV relativeFrom="paragraph">
              <wp:align>top</wp:align>
            </wp:positionV>
            <wp:extent cx="3018790" cy="1437640"/>
            <wp:effectExtent l="0" t="0" r="0" b="0"/>
            <wp:wrapTopAndBottom/>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18790" cy="14376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FD3A210" w14:textId="77777777" w:rsidR="00D34DF4" w:rsidRDefault="00D34DF4" w:rsidP="00D34DF4">
      <w:r>
        <w:rPr>
          <w:lang w:val="bg-BG"/>
        </w:rPr>
        <w:t xml:space="preserve">Връщаме се в </w:t>
      </w:r>
      <w:r>
        <w:t>Package Manager:</w:t>
      </w:r>
      <w:r>
        <w:br/>
        <w:t xml:space="preserve">PM&gt; </w:t>
      </w:r>
      <w:r w:rsidRPr="00EF2434">
        <w:rPr>
          <w:highlight w:val="yellow"/>
        </w:rPr>
        <w:t>update-database</w:t>
      </w:r>
    </w:p>
    <w:p w14:paraId="04FD2DBC" w14:textId="77777777" w:rsidR="00D34DF4" w:rsidRDefault="00D34DF4" w:rsidP="00D34DF4"/>
    <w:p w14:paraId="7FD04AAD" w14:textId="77777777" w:rsidR="00D34DF4" w:rsidRDefault="00D34DF4" w:rsidP="00D34DF4">
      <w:pPr>
        <w:rPr>
          <w:b/>
          <w:bCs/>
          <w:color w:val="FF3333"/>
        </w:rPr>
      </w:pPr>
    </w:p>
    <w:p w14:paraId="74CDD6B1" w14:textId="77777777" w:rsidR="00D34DF4" w:rsidRDefault="00D34DF4" w:rsidP="00D34DF4">
      <w:pPr>
        <w:rPr>
          <w:lang w:val="bg-BG"/>
        </w:rPr>
      </w:pPr>
      <w:r>
        <w:rPr>
          <w:noProof/>
          <w:lang w:val="bg-BG" w:eastAsia="bg-BG"/>
        </w:rPr>
        <w:drawing>
          <wp:anchor distT="0" distB="0" distL="0" distR="0" simplePos="0" relativeHeight="251702272" behindDoc="0" locked="0" layoutInCell="1" allowOverlap="1" wp14:anchorId="050006FE" wp14:editId="6D19042E">
            <wp:simplePos x="0" y="0"/>
            <wp:positionH relativeFrom="column">
              <wp:align>center</wp:align>
            </wp:positionH>
            <wp:positionV relativeFrom="paragraph">
              <wp:align>top</wp:align>
            </wp:positionV>
            <wp:extent cx="1371600" cy="571500"/>
            <wp:effectExtent l="0" t="0" r="0" b="0"/>
            <wp:wrapTopAndBottom/>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71600" cy="5715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05344" behindDoc="0" locked="0" layoutInCell="1" allowOverlap="1" wp14:anchorId="73C2449B" wp14:editId="7ECEDDB9">
            <wp:simplePos x="0" y="0"/>
            <wp:positionH relativeFrom="column">
              <wp:align>center</wp:align>
            </wp:positionH>
            <wp:positionV relativeFrom="paragraph">
              <wp:align>top</wp:align>
            </wp:positionV>
            <wp:extent cx="6048375" cy="1085215"/>
            <wp:effectExtent l="0" t="0" r="9525" b="635"/>
            <wp:wrapTopAndBottom/>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48375" cy="1085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7B22A48" w14:textId="77777777" w:rsidR="00D34DF4" w:rsidRDefault="00F9204F" w:rsidP="00D34DF4">
      <w:r>
        <w:rPr>
          <w:noProof/>
          <w:lang w:val="bg-BG" w:eastAsia="bg-BG"/>
        </w:rPr>
        <w:lastRenderedPageBreak/>
        <w:drawing>
          <wp:anchor distT="0" distB="0" distL="114300" distR="114300" simplePos="0" relativeHeight="251757568" behindDoc="0" locked="0" layoutInCell="1" allowOverlap="1" wp14:anchorId="611D064E" wp14:editId="3187C12B">
            <wp:simplePos x="0" y="0"/>
            <wp:positionH relativeFrom="column">
              <wp:posOffset>200025</wp:posOffset>
            </wp:positionH>
            <wp:positionV relativeFrom="paragraph">
              <wp:posOffset>3471545</wp:posOffset>
            </wp:positionV>
            <wp:extent cx="2724150" cy="1670050"/>
            <wp:effectExtent l="0" t="0" r="0" b="6350"/>
            <wp:wrapNone/>
            <wp:docPr id="97" name="Картина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24150" cy="1670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06368" behindDoc="0" locked="0" layoutInCell="1" allowOverlap="1" wp14:anchorId="400A5880" wp14:editId="67F20415">
            <wp:simplePos x="0" y="0"/>
            <wp:positionH relativeFrom="column">
              <wp:posOffset>3404235</wp:posOffset>
            </wp:positionH>
            <wp:positionV relativeFrom="paragraph">
              <wp:posOffset>1978025</wp:posOffset>
            </wp:positionV>
            <wp:extent cx="2628900" cy="3168015"/>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28900" cy="31680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34DF4">
        <w:rPr>
          <w:noProof/>
          <w:lang w:val="bg-BG" w:eastAsia="bg-BG"/>
        </w:rPr>
        <w:drawing>
          <wp:anchor distT="0" distB="0" distL="0" distR="0" simplePos="0" relativeHeight="251704320" behindDoc="0" locked="0" layoutInCell="1" allowOverlap="1" wp14:anchorId="4A9394D0" wp14:editId="1AC0BAB8">
            <wp:simplePos x="0" y="0"/>
            <wp:positionH relativeFrom="column">
              <wp:align>center</wp:align>
            </wp:positionH>
            <wp:positionV relativeFrom="paragraph">
              <wp:align>top</wp:align>
            </wp:positionV>
            <wp:extent cx="6118860" cy="1976120"/>
            <wp:effectExtent l="0" t="0" r="0" b="508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118860" cy="19761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34DF4">
        <w:rPr>
          <w:noProof/>
          <w:lang w:val="bg-BG" w:eastAsia="bg-BG"/>
        </w:rPr>
        <w:drawing>
          <wp:anchor distT="0" distB="0" distL="0" distR="0" simplePos="0" relativeHeight="251707392" behindDoc="0" locked="0" layoutInCell="1" allowOverlap="1" wp14:anchorId="6EC7DF6F" wp14:editId="04D3A72E">
            <wp:simplePos x="0" y="0"/>
            <wp:positionH relativeFrom="column">
              <wp:align>center</wp:align>
            </wp:positionH>
            <wp:positionV relativeFrom="paragraph">
              <wp:align>top</wp:align>
            </wp:positionV>
            <wp:extent cx="4123690" cy="1771015"/>
            <wp:effectExtent l="0" t="0" r="0" b="635"/>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123690" cy="17710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90CC7E0" w14:textId="77777777" w:rsidR="00D34DF4" w:rsidRDefault="00D34DF4" w:rsidP="00D34DF4">
      <w:pPr>
        <w:pBdr>
          <w:top w:val="none" w:sz="0" w:space="0" w:color="000000"/>
          <w:left w:val="none" w:sz="0" w:space="0" w:color="000000"/>
          <w:bottom w:val="double" w:sz="12" w:space="2" w:color="000000"/>
          <w:right w:val="none" w:sz="0" w:space="0" w:color="000000"/>
        </w:pBdr>
        <w:rPr>
          <w:lang w:val="bg-BG"/>
        </w:rPr>
      </w:pPr>
      <w:r>
        <w:rPr>
          <w:noProof/>
          <w:lang w:val="bg-BG" w:eastAsia="bg-BG"/>
        </w:rPr>
        <w:drawing>
          <wp:anchor distT="0" distB="0" distL="0" distR="0" simplePos="0" relativeHeight="251708416" behindDoc="0" locked="0" layoutInCell="1" allowOverlap="1" wp14:anchorId="46C13AF2" wp14:editId="7DFF2855">
            <wp:simplePos x="0" y="0"/>
            <wp:positionH relativeFrom="column">
              <wp:align>center</wp:align>
            </wp:positionH>
            <wp:positionV relativeFrom="paragraph">
              <wp:align>top</wp:align>
            </wp:positionV>
            <wp:extent cx="6118860" cy="2208530"/>
            <wp:effectExtent l="0" t="0" r="0" b="127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8860" cy="22085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A5CAD4C" w14:textId="77777777" w:rsidR="00D34DF4" w:rsidRPr="0047188A" w:rsidRDefault="00D34DF4" w:rsidP="00D34DF4">
      <w:pPr>
        <w:pBdr>
          <w:top w:val="none" w:sz="0" w:space="0" w:color="000000"/>
          <w:left w:val="none" w:sz="0" w:space="0" w:color="000000"/>
          <w:bottom w:val="double" w:sz="12" w:space="2" w:color="000000"/>
          <w:right w:val="none" w:sz="0" w:space="0" w:color="000000"/>
        </w:pBdr>
      </w:pPr>
      <w:r>
        <w:rPr>
          <w:lang w:val="bg-BG"/>
        </w:rPr>
        <w:t xml:space="preserve">Най-важното до тук е криейтора в модела: </w:t>
      </w:r>
      <w:r>
        <w:t>Models-&gt;Add-&gt;Class “Joke”</w:t>
      </w:r>
    </w:p>
    <w:p w14:paraId="00711D0C" w14:textId="77777777" w:rsidR="00D34DF4" w:rsidRDefault="00D34DF4" w:rsidP="00D34DF4">
      <w:pPr>
        <w:pBdr>
          <w:top w:val="none" w:sz="0" w:space="0" w:color="000000"/>
          <w:left w:val="none" w:sz="0" w:space="0" w:color="000000"/>
          <w:bottom w:val="double" w:sz="12" w:space="2" w:color="000000"/>
          <w:right w:val="none" w:sz="0" w:space="0" w:color="000000"/>
        </w:pBdr>
      </w:pPr>
      <w:r>
        <w:rPr>
          <w:rFonts w:ascii="Cascadia Mono" w:eastAsia="Cascadia Mono" w:hAnsi="Cascadia Mono" w:cs="Cascadia Mono"/>
          <w:color w:val="0000FF"/>
          <w:sz w:val="19"/>
          <w:szCs w:val="19"/>
        </w:rPr>
        <w:t>namespace</w:t>
      </w:r>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JokesWebApp_</w:t>
      </w:r>
      <w:proofErr w:type="gramStart"/>
      <w:r>
        <w:rPr>
          <w:rFonts w:ascii="Cascadia Mono" w:eastAsia="Cascadia Mono" w:hAnsi="Cascadia Mono" w:cs="Cascadia Mono"/>
          <w:color w:val="000000"/>
          <w:sz w:val="19"/>
          <w:szCs w:val="19"/>
        </w:rPr>
        <w:t>new.Models</w:t>
      </w:r>
      <w:proofErr w:type="spellEnd"/>
      <w:proofErr w:type="gramEnd"/>
    </w:p>
    <w:p w14:paraId="0E740012" w14:textId="77777777" w:rsidR="00D34DF4" w:rsidRDefault="00D34DF4" w:rsidP="00D34DF4">
      <w:pPr>
        <w:autoSpaceDE w:val="0"/>
      </w:pPr>
      <w:r>
        <w:rPr>
          <w:rFonts w:ascii="Cascadia Mono" w:eastAsia="Cascadia Mono" w:hAnsi="Cascadia Mono" w:cs="Cascadia Mono"/>
          <w:color w:val="000000"/>
          <w:sz w:val="19"/>
          <w:szCs w:val="19"/>
        </w:rPr>
        <w:lastRenderedPageBreak/>
        <w:t>{</w:t>
      </w:r>
    </w:p>
    <w:p w14:paraId="13337A8D"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class</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2B91AF"/>
          <w:sz w:val="19"/>
          <w:szCs w:val="19"/>
        </w:rPr>
        <w:t>Joke</w:t>
      </w:r>
    </w:p>
    <w:p w14:paraId="38F12131"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15932C35"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int</w:t>
      </w:r>
      <w:r>
        <w:rPr>
          <w:rFonts w:ascii="Cascadia Mono" w:eastAsia="Cascadia Mono" w:hAnsi="Cascadia Mono" w:cs="Cascadia Mono"/>
          <w:color w:val="000000"/>
          <w:sz w:val="19"/>
          <w:szCs w:val="19"/>
        </w:rPr>
        <w:t xml:space="preserve"> Id </w:t>
      </w:r>
      <w:proofErr w:type="gramStart"/>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get</w:t>
      </w:r>
      <w:proofErr w:type="gram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xml:space="preserve">; }      </w:t>
      </w:r>
      <w:r>
        <w:rPr>
          <w:rFonts w:ascii="Cascadia Mono" w:eastAsia="Cascadia Mono" w:hAnsi="Cascadia Mono" w:cs="Cascadia Mono"/>
          <w:color w:val="008000"/>
          <w:sz w:val="19"/>
          <w:szCs w:val="19"/>
        </w:rPr>
        <w:t>// prop</w:t>
      </w:r>
    </w:p>
    <w:p w14:paraId="4A13AF7D"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JokeQuestion</w:t>
      </w:r>
      <w:proofErr w:type="spellEnd"/>
      <w:r>
        <w:rPr>
          <w:rFonts w:ascii="Cascadia Mono" w:eastAsia="Cascadia Mono" w:hAnsi="Cascadia Mono" w:cs="Cascadia Mono"/>
          <w:color w:val="000000"/>
          <w:sz w:val="19"/>
          <w:szCs w:val="19"/>
        </w:rPr>
        <w:t xml:space="preserve"> </w:t>
      </w:r>
      <w:proofErr w:type="gramStart"/>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get</w:t>
      </w:r>
      <w:proofErr w:type="gram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14:paraId="70403E20"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JokeAnswer</w:t>
      </w:r>
      <w:proofErr w:type="spellEnd"/>
      <w:r>
        <w:rPr>
          <w:rFonts w:ascii="Cascadia Mono" w:eastAsia="Cascadia Mono" w:hAnsi="Cascadia Mono" w:cs="Cascadia Mono"/>
          <w:color w:val="000000"/>
          <w:sz w:val="19"/>
          <w:szCs w:val="19"/>
        </w:rPr>
        <w:t xml:space="preserve"> </w:t>
      </w:r>
      <w:proofErr w:type="gramStart"/>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get</w:t>
      </w:r>
      <w:proofErr w:type="gram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set</w:t>
      </w:r>
      <w:r>
        <w:rPr>
          <w:rFonts w:ascii="Cascadia Mono" w:eastAsia="Cascadia Mono" w:hAnsi="Cascadia Mono" w:cs="Cascadia Mono"/>
          <w:color w:val="000000"/>
          <w:sz w:val="19"/>
          <w:szCs w:val="19"/>
        </w:rPr>
        <w:t>; }</w:t>
      </w:r>
    </w:p>
    <w:p w14:paraId="6B9C4B28" w14:textId="77777777" w:rsidR="00D34DF4" w:rsidRDefault="00D34DF4" w:rsidP="00D34DF4">
      <w:pPr>
        <w:autoSpaceDE w:val="0"/>
        <w:rPr>
          <w:rFonts w:ascii="Cascadia Mono" w:eastAsia="Cascadia Mono" w:hAnsi="Cascadia Mono" w:cs="Cascadia Mono"/>
          <w:color w:val="000000"/>
          <w:sz w:val="19"/>
          <w:szCs w:val="19"/>
        </w:rPr>
      </w:pPr>
    </w:p>
    <w:p w14:paraId="65FC2F58"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proofErr w:type="gramStart"/>
      <w:r>
        <w:rPr>
          <w:rFonts w:ascii="Cascadia Mono" w:eastAsia="Cascadia Mono" w:hAnsi="Cascadia Mono" w:cs="Cascadia Mono"/>
          <w:color w:val="2B91AF"/>
          <w:sz w:val="19"/>
          <w:szCs w:val="19"/>
        </w:rPr>
        <w:t>Joke</w:t>
      </w:r>
      <w:r>
        <w:rPr>
          <w:rFonts w:ascii="Cascadia Mono" w:eastAsia="Cascadia Mono" w:hAnsi="Cascadia Mono" w:cs="Cascadia Mono"/>
          <w:color w:val="000000"/>
          <w:sz w:val="19"/>
          <w:szCs w:val="19"/>
        </w:rPr>
        <w:t>(</w:t>
      </w:r>
      <w:proofErr w:type="gram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xml:space="preserve">// </w:t>
      </w:r>
      <w:proofErr w:type="spellStart"/>
      <w:r>
        <w:rPr>
          <w:rFonts w:ascii="Cascadia Mono" w:eastAsia="Cascadia Mono" w:hAnsi="Cascadia Mono" w:cs="Cascadia Mono"/>
          <w:color w:val="008000"/>
          <w:sz w:val="19"/>
          <w:szCs w:val="19"/>
        </w:rPr>
        <w:t>ctor</w:t>
      </w:r>
      <w:proofErr w:type="spellEnd"/>
    </w:p>
    <w:p w14:paraId="16B13FE1"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28EC4659" w14:textId="77777777" w:rsidR="00D34DF4" w:rsidRDefault="00D34DF4" w:rsidP="00D34DF4">
      <w:pPr>
        <w:autoSpaceDE w:val="0"/>
        <w:rPr>
          <w:rFonts w:ascii="Cascadia Mono" w:eastAsia="Cascadia Mono" w:hAnsi="Cascadia Mono" w:cs="Cascadia Mono"/>
          <w:color w:val="000000"/>
          <w:sz w:val="19"/>
          <w:szCs w:val="19"/>
        </w:rPr>
      </w:pPr>
    </w:p>
    <w:p w14:paraId="0B53933C"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2044228A"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70EDD562" w14:textId="77777777" w:rsidR="00D34DF4" w:rsidRDefault="00D34DF4" w:rsidP="00D34DF4">
      <w:pPr>
        <w:autoSpaceDE w:val="0"/>
      </w:pPr>
      <w:r>
        <w:rPr>
          <w:rFonts w:ascii="Cascadia Mono" w:eastAsia="Cascadia Mono" w:hAnsi="Cascadia Mono" w:cs="Cascadia Mono"/>
          <w:color w:val="000000"/>
          <w:sz w:val="19"/>
          <w:szCs w:val="19"/>
        </w:rPr>
        <w:t>}</w:t>
      </w:r>
    </w:p>
    <w:p w14:paraId="6F1FF4DA" w14:textId="77777777" w:rsidR="00D34DF4" w:rsidRDefault="00D34DF4" w:rsidP="00D34DF4">
      <w:pPr>
        <w:autoSpaceDE w:val="0"/>
      </w:pPr>
      <w:r>
        <w:rPr>
          <w:rFonts w:ascii="Cascadia Mono" w:eastAsia="Cascadia Mono" w:hAnsi="Cascadia Mono" w:cs="Cascadia Mono"/>
          <w:color w:val="000000"/>
          <w:sz w:val="19"/>
          <w:szCs w:val="19"/>
        </w:rPr>
        <w:t>*</w:t>
      </w:r>
    </w:p>
    <w:p w14:paraId="380150E6" w14:textId="77777777" w:rsidR="00D34DF4" w:rsidRDefault="00D34DF4" w:rsidP="00D34DF4">
      <w:pPr>
        <w:autoSpaceDE w:val="0"/>
      </w:pPr>
      <w:r>
        <w:rPr>
          <w:rFonts w:ascii="Cascadia Mono" w:eastAsia="Cascadia Mono" w:hAnsi="Cascadia Mono" w:cs="Cascadia Mono"/>
          <w:color w:val="000000"/>
          <w:sz w:val="19"/>
          <w:szCs w:val="19"/>
          <w:lang w:val="bg-BG"/>
        </w:rPr>
        <w:t xml:space="preserve">Автоматично генериран файл </w:t>
      </w:r>
      <w:r>
        <w:rPr>
          <w:rFonts w:ascii="Cascadia Mono" w:eastAsia="Cascadia Mono" w:hAnsi="Cascadia Mono" w:cs="Cascadia Mono"/>
          <w:color w:val="000000"/>
          <w:sz w:val="19"/>
          <w:szCs w:val="19"/>
        </w:rPr>
        <w:t>Data-&gt;Migrations-&gt;</w:t>
      </w:r>
      <w:proofErr w:type="spellStart"/>
      <w:r>
        <w:rPr>
          <w:rFonts w:ascii="Cascadia Mono" w:eastAsia="Cascadia Mono" w:hAnsi="Cascadia Mono" w:cs="Cascadia Mono"/>
          <w:color w:val="000000"/>
          <w:sz w:val="19"/>
          <w:szCs w:val="19"/>
        </w:rPr>
        <w:t>ApplicationDbContext.cs</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Трябва да се уверим, че е там, защото ще го поиска в един момент: </w:t>
      </w:r>
    </w:p>
    <w:p w14:paraId="25894B38" w14:textId="77777777" w:rsidR="00D34DF4" w:rsidRDefault="009C7DD4" w:rsidP="00D34DF4">
      <w:pPr>
        <w:autoSpaceDE w:val="0"/>
      </w:pPr>
      <w:r>
        <w:rPr>
          <w:rFonts w:ascii="Cascadia Mono" w:eastAsia="Cascadia Mono" w:hAnsi="Cascadia Mono" w:cs="Cascadia Mono"/>
          <w:color w:val="000000"/>
          <w:sz w:val="19"/>
          <w:szCs w:val="19"/>
        </w:rPr>
        <w:t>Controllers-&gt;Add-&gt;Controller-&gt;M</w:t>
      </w:r>
      <w:r w:rsidR="00D34DF4">
        <w:rPr>
          <w:rFonts w:ascii="Cascadia Mono" w:eastAsia="Cascadia Mono" w:hAnsi="Cascadia Mono" w:cs="Cascadia Mono"/>
          <w:color w:val="000000"/>
          <w:sz w:val="19"/>
          <w:szCs w:val="19"/>
        </w:rPr>
        <w:t>V</w:t>
      </w:r>
      <w:r>
        <w:rPr>
          <w:rFonts w:ascii="Cascadia Mono" w:eastAsia="Cascadia Mono" w:hAnsi="Cascadia Mono" w:cs="Cascadia Mono"/>
          <w:color w:val="000000"/>
          <w:sz w:val="19"/>
          <w:szCs w:val="19"/>
        </w:rPr>
        <w:t>C</w:t>
      </w:r>
      <w:r w:rsidR="00D34DF4">
        <w:rPr>
          <w:rFonts w:ascii="Cascadia Mono" w:eastAsia="Cascadia Mono" w:hAnsi="Cascadia Mono" w:cs="Cascadia Mono"/>
          <w:color w:val="000000"/>
          <w:sz w:val="19"/>
          <w:szCs w:val="19"/>
        </w:rPr>
        <w:t xml:space="preserve"> Controller with Views.... </w:t>
      </w:r>
      <w:proofErr w:type="gramStart"/>
      <w:r w:rsidR="00D34DF4">
        <w:rPr>
          <w:rFonts w:ascii="Cascadia Mono" w:eastAsia="Cascadia Mono" w:hAnsi="Cascadia Mono" w:cs="Cascadia Mono"/>
          <w:color w:val="000000"/>
          <w:sz w:val="19"/>
          <w:szCs w:val="19"/>
        </w:rPr>
        <w:t xml:space="preserve">→ </w:t>
      </w:r>
      <w:r w:rsidR="00D34DF4">
        <w:rPr>
          <w:rFonts w:ascii="Cascadia Mono" w:eastAsia="Cascadia Mono" w:hAnsi="Cascadia Mono" w:cs="Cascadia Mono"/>
          <w:b/>
          <w:bCs/>
          <w:color w:val="000000"/>
          <w:sz w:val="19"/>
          <w:szCs w:val="19"/>
        </w:rPr>
        <w:t xml:space="preserve"> </w:t>
      </w:r>
      <w:proofErr w:type="spellStart"/>
      <w:r w:rsidR="00D34DF4">
        <w:rPr>
          <w:rFonts w:ascii="Cascadia Mono" w:eastAsia="Cascadia Mono" w:hAnsi="Cascadia Mono" w:cs="Cascadia Mono"/>
          <w:b/>
          <w:bCs/>
          <w:color w:val="000000"/>
          <w:sz w:val="19"/>
          <w:szCs w:val="19"/>
        </w:rPr>
        <w:t>ApplicationDbContext</w:t>
      </w:r>
      <w:proofErr w:type="spellEnd"/>
      <w:proofErr w:type="gramEnd"/>
    </w:p>
    <w:p w14:paraId="1F1757A5" w14:textId="77777777" w:rsidR="00D34DF4" w:rsidRDefault="00D34DF4" w:rsidP="00D34DF4">
      <w:pPr>
        <w:autoSpaceDE w:val="0"/>
      </w:pPr>
      <w:r>
        <w:rPr>
          <w:rFonts w:ascii="Cascadia Mono" w:eastAsia="Cascadia Mono" w:hAnsi="Cascadia Mono" w:cs="Cascadia Mono"/>
          <w:b/>
          <w:bCs/>
          <w:color w:val="000000"/>
          <w:sz w:val="19"/>
          <w:szCs w:val="19"/>
        </w:rPr>
        <w:t>*</w:t>
      </w:r>
    </w:p>
    <w:p w14:paraId="5D8A2689" w14:textId="77777777" w:rsidR="00D34DF4" w:rsidRDefault="00D34DF4" w:rsidP="00D34DF4">
      <w:pPr>
        <w:autoSpaceDE w:val="0"/>
        <w:rPr>
          <w:rFonts w:ascii="Cascadia Mono" w:eastAsia="Cascadia Mono" w:hAnsi="Cascadia Mono" w:cs="Cascadia Mono"/>
          <w:b/>
          <w:bCs/>
          <w:color w:val="000000"/>
          <w:sz w:val="19"/>
          <w:szCs w:val="19"/>
        </w:rPr>
      </w:pPr>
    </w:p>
    <w:p w14:paraId="17F54E8F" w14:textId="77777777" w:rsidR="00D34DF4" w:rsidRDefault="00D34DF4" w:rsidP="00D34DF4">
      <w:pPr>
        <w:autoSpaceDE w:val="0"/>
      </w:pPr>
      <w:r>
        <w:rPr>
          <w:rFonts w:ascii="Cascadia Mono" w:eastAsia="Cascadia Mono" w:hAnsi="Cascadia Mono" w:cs="Cascadia Mono"/>
          <w:b/>
          <w:bCs/>
          <w:color w:val="000000"/>
          <w:sz w:val="19"/>
          <w:szCs w:val="19"/>
        </w:rPr>
        <w:t>PM&gt; add-migration “</w:t>
      </w:r>
      <w:proofErr w:type="spellStart"/>
      <w:r>
        <w:rPr>
          <w:rFonts w:ascii="Cascadia Mono" w:eastAsia="Cascadia Mono" w:hAnsi="Cascadia Mono" w:cs="Cascadia Mono"/>
          <w:b/>
          <w:bCs/>
          <w:color w:val="000000"/>
          <w:sz w:val="19"/>
          <w:szCs w:val="19"/>
        </w:rPr>
        <w:t>initsetup</w:t>
      </w:r>
      <w:proofErr w:type="spellEnd"/>
      <w:r>
        <w:rPr>
          <w:rFonts w:ascii="Cascadia Mono" w:eastAsia="Cascadia Mono" w:hAnsi="Cascadia Mono" w:cs="Cascadia Mono"/>
          <w:b/>
          <w:bCs/>
          <w:color w:val="000000"/>
          <w:sz w:val="19"/>
          <w:szCs w:val="19"/>
        </w:rPr>
        <w:t>”</w:t>
      </w:r>
    </w:p>
    <w:p w14:paraId="38D36FEF" w14:textId="77777777" w:rsidR="00D34DF4" w:rsidRDefault="00D34DF4" w:rsidP="00D34DF4">
      <w:pPr>
        <w:autoSpaceDE w:val="0"/>
      </w:pPr>
      <w:r>
        <w:rPr>
          <w:rFonts w:ascii="Cascadia Mono" w:eastAsia="Cascadia Mono" w:hAnsi="Cascadia Mono" w:cs="Cascadia Mono"/>
          <w:color w:val="000000"/>
          <w:sz w:val="19"/>
          <w:szCs w:val="19"/>
        </w:rPr>
        <w:t>PM&gt; update-database</w:t>
      </w:r>
    </w:p>
    <w:p w14:paraId="2279EF34" w14:textId="77777777" w:rsidR="00D34DF4" w:rsidRDefault="00D34DF4" w:rsidP="00D34DF4">
      <w:pPr>
        <w:autoSpaceDE w:val="0"/>
        <w:rPr>
          <w:rFonts w:ascii="Cascadia Mono" w:eastAsia="Cascadia Mono" w:hAnsi="Cascadia Mono" w:cs="Cascadia Mono"/>
          <w:color w:val="000000"/>
          <w:sz w:val="19"/>
          <w:szCs w:val="19"/>
        </w:rPr>
      </w:pPr>
    </w:p>
    <w:p w14:paraId="3ADA6D64" w14:textId="77777777" w:rsidR="00D34DF4" w:rsidRDefault="00D34DF4" w:rsidP="00D34DF4">
      <w:pPr>
        <w:autoSpaceDE w:val="0"/>
      </w:pPr>
      <w:r>
        <w:rPr>
          <w:rFonts w:ascii="Cascadia Mono" w:eastAsia="Cascadia Mono" w:hAnsi="Cascadia Mono" w:cs="Cascadia Mono"/>
          <w:color w:val="000000"/>
          <w:sz w:val="19"/>
          <w:szCs w:val="19"/>
        </w:rPr>
        <w:t>*</w:t>
      </w:r>
    </w:p>
    <w:p w14:paraId="68A36473" w14:textId="77777777" w:rsidR="00D34DF4" w:rsidRDefault="00D34DF4" w:rsidP="00D34DF4">
      <w:pPr>
        <w:autoSpaceDE w:val="0"/>
      </w:pPr>
      <w:r>
        <w:rPr>
          <w:rFonts w:ascii="Cascadia Mono" w:eastAsia="Cascadia Mono" w:hAnsi="Cascadia Mono" w:cs="Cascadia Mono"/>
          <w:color w:val="000000"/>
          <w:sz w:val="19"/>
          <w:szCs w:val="19"/>
        </w:rPr>
        <w:t>SQL server object explorer-&gt;</w:t>
      </w:r>
    </w:p>
    <w:p w14:paraId="5F5188C9" w14:textId="77777777" w:rsidR="00D34DF4" w:rsidRDefault="00D34DF4" w:rsidP="00D34DF4">
      <w:pPr>
        <w:autoSpaceDE w:val="0"/>
        <w:rPr>
          <w:rFonts w:ascii="Cascadia Mono" w:eastAsia="Cascadia Mono" w:hAnsi="Cascadia Mono" w:cs="Cascadia Mono"/>
          <w:color w:val="000000"/>
          <w:sz w:val="19"/>
          <w:szCs w:val="19"/>
        </w:rPr>
      </w:pPr>
    </w:p>
    <w:p w14:paraId="55F96E45" w14:textId="77777777" w:rsidR="00D34DF4" w:rsidRDefault="00D34DF4" w:rsidP="00D34DF4">
      <w:pPr>
        <w:rPr>
          <w:color w:val="6600FF"/>
          <w:lang w:val="bg-BG"/>
        </w:rPr>
      </w:pPr>
      <w:r>
        <w:rPr>
          <w:noProof/>
          <w:lang w:val="bg-BG" w:eastAsia="bg-BG"/>
        </w:rPr>
        <w:drawing>
          <wp:anchor distT="0" distB="0" distL="0" distR="0" simplePos="0" relativeHeight="251709440" behindDoc="0" locked="0" layoutInCell="1" allowOverlap="1" wp14:anchorId="40BB3D97" wp14:editId="6A36954E">
            <wp:simplePos x="0" y="0"/>
            <wp:positionH relativeFrom="column">
              <wp:align>center</wp:align>
            </wp:positionH>
            <wp:positionV relativeFrom="paragraph">
              <wp:align>top</wp:align>
            </wp:positionV>
            <wp:extent cx="6118860" cy="2208530"/>
            <wp:effectExtent l="0" t="0" r="0" b="127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8860" cy="22085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10464" behindDoc="0" locked="0" layoutInCell="1" allowOverlap="1" wp14:anchorId="4B0ACE2B" wp14:editId="7894129F">
            <wp:simplePos x="0" y="0"/>
            <wp:positionH relativeFrom="column">
              <wp:align>center</wp:align>
            </wp:positionH>
            <wp:positionV relativeFrom="paragraph">
              <wp:align>top</wp:align>
            </wp:positionV>
            <wp:extent cx="3781425" cy="2828290"/>
            <wp:effectExtent l="0" t="0" r="952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81425" cy="28282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r>
        <w:rPr>
          <w:color w:val="6600FF"/>
          <w:lang w:val="bg-BG"/>
        </w:rPr>
        <w:t>Дотук:в модела добавяме клас;</w:t>
      </w:r>
    </w:p>
    <w:p w14:paraId="5D083271" w14:textId="77777777" w:rsidR="00D34DF4" w:rsidRDefault="00D34DF4" w:rsidP="00D34DF4">
      <w:pPr>
        <w:numPr>
          <w:ilvl w:val="0"/>
          <w:numId w:val="4"/>
        </w:numPr>
      </w:pPr>
      <w:r>
        <w:rPr>
          <w:color w:val="6600FF"/>
          <w:lang w:val="bg-BG"/>
        </w:rPr>
        <w:t>в миграциите добавяме контролер;</w:t>
      </w:r>
    </w:p>
    <w:p w14:paraId="1E84100A" w14:textId="77777777" w:rsidR="00D34DF4" w:rsidRDefault="00D34DF4" w:rsidP="00D34DF4">
      <w:pPr>
        <w:numPr>
          <w:ilvl w:val="0"/>
          <w:numId w:val="4"/>
        </w:numPr>
      </w:pPr>
      <w:r>
        <w:rPr>
          <w:color w:val="6600FF"/>
          <w:lang w:val="bg-BG"/>
        </w:rPr>
        <w:t xml:space="preserve">в </w:t>
      </w:r>
      <w:r>
        <w:rPr>
          <w:color w:val="6600FF"/>
        </w:rPr>
        <w:t xml:space="preserve">PM </w:t>
      </w:r>
      <w:r>
        <w:rPr>
          <w:color w:val="6600FF"/>
          <w:lang w:val="bg-BG"/>
        </w:rPr>
        <w:t>за класа създаваме миграция към база данни.</w:t>
      </w:r>
    </w:p>
    <w:p w14:paraId="4B681431" w14:textId="77777777" w:rsidR="00D34DF4" w:rsidRDefault="00D34DF4" w:rsidP="00D34DF4">
      <w:pPr>
        <w:numPr>
          <w:ilvl w:val="0"/>
          <w:numId w:val="4"/>
        </w:numPr>
      </w:pPr>
      <w:r>
        <w:rPr>
          <w:color w:val="6600FF"/>
          <w:lang w:val="bg-BG"/>
        </w:rPr>
        <w:t xml:space="preserve">В </w:t>
      </w:r>
      <w:r>
        <w:rPr>
          <w:color w:val="6600FF"/>
        </w:rPr>
        <w:t>layout –</w:t>
      </w:r>
      <w:r>
        <w:rPr>
          <w:color w:val="6600FF"/>
          <w:lang w:val="bg-BG"/>
        </w:rPr>
        <w:t xml:space="preserve"> </w:t>
      </w:r>
      <w:proofErr w:type="spellStart"/>
      <w:r>
        <w:rPr>
          <w:color w:val="6600FF"/>
        </w:rPr>
        <w:t>navigationbar</w:t>
      </w:r>
      <w:proofErr w:type="spellEnd"/>
      <w:r>
        <w:rPr>
          <w:color w:val="6600FF"/>
        </w:rPr>
        <w:t xml:space="preserve"> </w:t>
      </w:r>
      <w:r>
        <w:rPr>
          <w:color w:val="6600FF"/>
          <w:lang w:val="bg-BG"/>
        </w:rPr>
        <w:t xml:space="preserve">с препратка към метод </w:t>
      </w:r>
      <w:proofErr w:type="spellStart"/>
      <w:r>
        <w:rPr>
          <w:color w:val="6600FF"/>
        </w:rPr>
        <w:t>ShowSearchForm</w:t>
      </w:r>
      <w:proofErr w:type="spellEnd"/>
    </w:p>
    <w:p w14:paraId="72DB7D5B" w14:textId="77777777" w:rsidR="00D34DF4" w:rsidRDefault="00D34DF4" w:rsidP="00D34DF4">
      <w:pPr>
        <w:numPr>
          <w:ilvl w:val="0"/>
          <w:numId w:val="4"/>
        </w:numPr>
      </w:pPr>
      <w:r>
        <w:rPr>
          <w:color w:val="6600FF"/>
          <w:lang w:val="bg-BG"/>
        </w:rPr>
        <w:t xml:space="preserve">В контролера </w:t>
      </w:r>
      <w:proofErr w:type="spellStart"/>
      <w:r>
        <w:rPr>
          <w:color w:val="6600FF"/>
        </w:rPr>
        <w:t>JokesController.cs</w:t>
      </w:r>
      <w:proofErr w:type="spellEnd"/>
      <w:r>
        <w:rPr>
          <w:color w:val="6600FF"/>
        </w:rPr>
        <w:t xml:space="preserve"> </w:t>
      </w:r>
      <w:r>
        <w:rPr>
          <w:color w:val="6600FF"/>
          <w:lang w:val="bg-BG"/>
        </w:rPr>
        <w:t xml:space="preserve">добавяме </w:t>
      </w:r>
      <w:proofErr w:type="spellStart"/>
      <w:r>
        <w:rPr>
          <w:color w:val="6600FF"/>
        </w:rPr>
        <w:t>ShowsearchForm</w:t>
      </w:r>
      <w:proofErr w:type="spellEnd"/>
      <w:r>
        <w:rPr>
          <w:color w:val="6600FF"/>
        </w:rPr>
        <w:t xml:space="preserve"> </w:t>
      </w:r>
      <w:r>
        <w:rPr>
          <w:color w:val="6600FF"/>
          <w:lang w:val="bg-BG"/>
        </w:rPr>
        <w:t xml:space="preserve">и автоматично </w:t>
      </w:r>
      <w:r>
        <w:rPr>
          <w:color w:val="6600FF"/>
        </w:rPr>
        <w:t xml:space="preserve">View </w:t>
      </w:r>
      <w:r>
        <w:rPr>
          <w:color w:val="6600FF"/>
          <w:lang w:val="bg-BG"/>
        </w:rPr>
        <w:t xml:space="preserve">с д.б. </w:t>
      </w:r>
    </w:p>
    <w:p w14:paraId="6964F8ED" w14:textId="77777777" w:rsidR="00D34DF4" w:rsidRDefault="00D34DF4" w:rsidP="00D34DF4">
      <w:pPr>
        <w:numPr>
          <w:ilvl w:val="0"/>
          <w:numId w:val="4"/>
        </w:numPr>
      </w:pPr>
      <w:r>
        <w:rPr>
          <w:color w:val="6600FF"/>
          <w:lang w:val="bg-BG"/>
        </w:rPr>
        <w:t xml:space="preserve">в генерирания </w:t>
      </w:r>
      <w:proofErr w:type="spellStart"/>
      <w:r>
        <w:rPr>
          <w:color w:val="6600FF"/>
        </w:rPr>
        <w:t>ShowSearchForm.cshtml</w:t>
      </w:r>
      <w:proofErr w:type="spellEnd"/>
      <w:r>
        <w:rPr>
          <w:color w:val="6600FF"/>
        </w:rPr>
        <w:t xml:space="preserve"> </w:t>
      </w:r>
      <w:r>
        <w:rPr>
          <w:color w:val="6600FF"/>
          <w:lang w:val="bg-BG"/>
        </w:rPr>
        <w:t xml:space="preserve">оформяме търсачката без валидации и модели, с търсене по </w:t>
      </w:r>
      <w:proofErr w:type="spellStart"/>
      <w:r>
        <w:rPr>
          <w:color w:val="6600FF"/>
        </w:rPr>
        <w:t>SearchPhrase</w:t>
      </w:r>
      <w:proofErr w:type="spellEnd"/>
      <w:r>
        <w:rPr>
          <w:color w:val="6600FF"/>
        </w:rPr>
        <w:t xml:space="preserve"> </w:t>
      </w:r>
      <w:r>
        <w:rPr>
          <w:color w:val="6600FF"/>
          <w:lang w:val="bg-BG"/>
        </w:rPr>
        <w:t>и действи</w:t>
      </w:r>
      <w:r>
        <w:rPr>
          <w:color w:val="6600FF"/>
        </w:rPr>
        <w:t xml:space="preserve">e action </w:t>
      </w:r>
      <w:proofErr w:type="spellStart"/>
      <w:r>
        <w:rPr>
          <w:color w:val="6600FF"/>
        </w:rPr>
        <w:t>ShowSearchResults</w:t>
      </w:r>
      <w:proofErr w:type="spellEnd"/>
    </w:p>
    <w:p w14:paraId="61AE9973" w14:textId="77777777" w:rsidR="00D34DF4" w:rsidRDefault="00D34DF4" w:rsidP="00D34DF4">
      <w:pPr>
        <w:numPr>
          <w:ilvl w:val="0"/>
          <w:numId w:val="4"/>
        </w:numPr>
      </w:pPr>
      <w:r>
        <w:rPr>
          <w:color w:val="6600FF"/>
          <w:lang w:val="bg-BG"/>
        </w:rPr>
        <w:t xml:space="preserve">вмъкваме филтър </w:t>
      </w:r>
      <w:r>
        <w:rPr>
          <w:rFonts w:ascii="Cascadia Mono" w:eastAsia="Cascadia Mono" w:hAnsi="Cascadia Mono" w:cs="Cascadia Mono"/>
          <w:color w:val="000000"/>
          <w:sz w:val="19"/>
          <w:szCs w:val="19"/>
          <w:lang w:val="bg-BG"/>
        </w:rPr>
        <w:t>Where( j =&gt; j.JokeQuestion.Contains(SearchPhrase)</w:t>
      </w:r>
    </w:p>
    <w:p w14:paraId="0241CC90" w14:textId="77777777" w:rsidR="00D34DF4" w:rsidRDefault="00D34DF4" w:rsidP="00D34DF4">
      <w:pPr>
        <w:numPr>
          <w:ilvl w:val="0"/>
          <w:numId w:val="4"/>
        </w:numPr>
      </w:pPr>
      <w:r>
        <w:rPr>
          <w:rFonts w:ascii="Cascadia Mono" w:eastAsia="Cascadia Mono" w:hAnsi="Cascadia Mono" w:cs="Cascadia Mono"/>
          <w:color w:val="000000"/>
          <w:sz w:val="19"/>
          <w:szCs w:val="19"/>
        </w:rPr>
        <w:t xml:space="preserve">[Authorize] </w:t>
      </w:r>
      <w:r>
        <w:rPr>
          <w:rFonts w:ascii="Cascadia Mono" w:eastAsia="Cascadia Mono" w:hAnsi="Cascadia Mono" w:cs="Cascadia Mono"/>
          <w:color w:val="000000"/>
          <w:sz w:val="19"/>
          <w:szCs w:val="19"/>
          <w:lang w:val="bg-BG"/>
        </w:rPr>
        <w:t>за редакции в контролера</w:t>
      </w:r>
    </w:p>
    <w:p w14:paraId="3151667D" w14:textId="77777777" w:rsidR="00D34DF4" w:rsidRDefault="00D34DF4" w:rsidP="00D34DF4">
      <w:pPr>
        <w:numPr>
          <w:ilvl w:val="0"/>
          <w:numId w:val="4"/>
        </w:numPr>
      </w:pPr>
      <w:proofErr w:type="spellStart"/>
      <w:r>
        <w:rPr>
          <w:rFonts w:ascii="Cascadia Mono" w:eastAsia="Cascadia Mono" w:hAnsi="Cascadia Mono" w:cs="Cascadia Mono"/>
          <w:color w:val="000000"/>
          <w:sz w:val="19"/>
          <w:szCs w:val="19"/>
        </w:rPr>
        <w:lastRenderedPageBreak/>
        <w:t>wwwroot</w:t>
      </w:r>
      <w:proofErr w:type="spellEnd"/>
      <w:r>
        <w:rPr>
          <w:rFonts w:ascii="Cascadia Mono" w:eastAsia="Cascadia Mono" w:hAnsi="Cascadia Mono" w:cs="Cascadia Mono"/>
          <w:color w:val="000000"/>
          <w:sz w:val="19"/>
          <w:szCs w:val="19"/>
        </w:rPr>
        <w:t xml:space="preserve"> → site.css / </w:t>
      </w:r>
      <w:r>
        <w:rPr>
          <w:rFonts w:ascii="Cascadia Mono" w:eastAsia="Cascadia Mono" w:hAnsi="Cascadia Mono" w:cs="Cascadia Mono"/>
          <w:color w:val="000000"/>
          <w:sz w:val="19"/>
          <w:szCs w:val="19"/>
          <w:lang w:val="bg-BG"/>
        </w:rPr>
        <w:t xml:space="preserve">ако не видим промените в браузъра </w:t>
      </w:r>
      <w:proofErr w:type="spellStart"/>
      <w:r>
        <w:rPr>
          <w:rFonts w:ascii="Cascadia Mono" w:eastAsia="Cascadia Mono" w:hAnsi="Cascadia Mono" w:cs="Cascadia Mono"/>
          <w:color w:val="000000"/>
          <w:sz w:val="19"/>
          <w:szCs w:val="19"/>
        </w:rPr>
        <w:t>Shift+Refresh</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и така обновяваме кеша на стила в браузъра. </w:t>
      </w:r>
    </w:p>
    <w:p w14:paraId="1AD58967" w14:textId="77777777" w:rsidR="00D34DF4" w:rsidRDefault="00D34DF4" w:rsidP="00D34DF4">
      <w:pPr>
        <w:rPr>
          <w:color w:val="6600FF"/>
          <w:lang w:val="bg-BG"/>
        </w:rPr>
      </w:pPr>
    </w:p>
    <w:p w14:paraId="0D05038C" w14:textId="77777777" w:rsidR="00D34DF4" w:rsidRDefault="00D34DF4" w:rsidP="00D34DF4">
      <w:r>
        <w:t xml:space="preserve">Add item to Nav bar: </w:t>
      </w:r>
    </w:p>
    <w:p w14:paraId="1465BE25" w14:textId="77777777" w:rsidR="00D34DF4" w:rsidRDefault="00D34DF4" w:rsidP="00D34DF4">
      <w:pPr>
        <w:numPr>
          <w:ilvl w:val="0"/>
          <w:numId w:val="5"/>
        </w:numPr>
      </w:pPr>
      <w:r>
        <w:t>Search</w:t>
      </w:r>
    </w:p>
    <w:p w14:paraId="1E3C5255" w14:textId="77777777" w:rsidR="00D34DF4" w:rsidRDefault="00D34DF4" w:rsidP="00D34DF4">
      <w:r>
        <w:rPr>
          <w:noProof/>
          <w:lang w:val="bg-BG" w:eastAsia="bg-BG"/>
        </w:rPr>
        <w:drawing>
          <wp:anchor distT="0" distB="0" distL="0" distR="0" simplePos="0" relativeHeight="251711488" behindDoc="0" locked="0" layoutInCell="1" allowOverlap="1" wp14:anchorId="639B5725" wp14:editId="596B0A2B">
            <wp:simplePos x="0" y="0"/>
            <wp:positionH relativeFrom="column">
              <wp:posOffset>154305</wp:posOffset>
            </wp:positionH>
            <wp:positionV relativeFrom="paragraph">
              <wp:posOffset>104775</wp:posOffset>
            </wp:positionV>
            <wp:extent cx="2418715" cy="1476375"/>
            <wp:effectExtent l="0" t="0" r="635" b="952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18715" cy="14763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12512" behindDoc="0" locked="0" layoutInCell="1" allowOverlap="1" wp14:anchorId="7A720AC1" wp14:editId="041386FA">
            <wp:simplePos x="0" y="0"/>
            <wp:positionH relativeFrom="column">
              <wp:posOffset>2931160</wp:posOffset>
            </wp:positionH>
            <wp:positionV relativeFrom="paragraph">
              <wp:posOffset>161925</wp:posOffset>
            </wp:positionV>
            <wp:extent cx="2771140" cy="638175"/>
            <wp:effectExtent l="0" t="0" r="0" b="952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771140" cy="6381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B2F45E6" w14:textId="77777777" w:rsidR="00D34DF4" w:rsidRDefault="00D34DF4" w:rsidP="00D34DF4">
      <w:r>
        <w:rPr>
          <w:noProof/>
          <w:lang w:val="bg-BG" w:eastAsia="bg-BG"/>
        </w:rPr>
        <w:drawing>
          <wp:anchor distT="0" distB="0" distL="0" distR="0" simplePos="0" relativeHeight="251715584" behindDoc="0" locked="0" layoutInCell="1" allowOverlap="1" wp14:anchorId="7C2DD7D8" wp14:editId="05BE6E10">
            <wp:simplePos x="0" y="0"/>
            <wp:positionH relativeFrom="column">
              <wp:posOffset>47625</wp:posOffset>
            </wp:positionH>
            <wp:positionV relativeFrom="paragraph">
              <wp:posOffset>17145</wp:posOffset>
            </wp:positionV>
            <wp:extent cx="6118860" cy="1767205"/>
            <wp:effectExtent l="0" t="0" r="0" b="4445"/>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18860" cy="17672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Прилича</w:t>
      </w:r>
      <w:proofErr w:type="spellEnd"/>
      <w:r>
        <w:t xml:space="preserve"> </w:t>
      </w:r>
      <w:proofErr w:type="spellStart"/>
      <w:r>
        <w:t>на</w:t>
      </w:r>
      <w:proofErr w:type="spellEnd"/>
      <w:r>
        <w:t xml:space="preserve"> html-</w:t>
      </w:r>
      <w:proofErr w:type="spellStart"/>
      <w:r>
        <w:t>css</w:t>
      </w:r>
      <w:proofErr w:type="spellEnd"/>
      <w:r>
        <w:t xml:space="preserve"> </w:t>
      </w:r>
      <w:r>
        <w:rPr>
          <w:lang w:val="bg-BG"/>
        </w:rPr>
        <w:t xml:space="preserve">код. </w:t>
      </w:r>
    </w:p>
    <w:p w14:paraId="2F9932D1" w14:textId="77777777" w:rsidR="00D34DF4" w:rsidRDefault="00D34DF4" w:rsidP="00D34DF4">
      <w:r>
        <w:t>What is Bootstrap class in C#?</w:t>
      </w:r>
    </w:p>
    <w:p w14:paraId="233F407D" w14:textId="77777777" w:rsidR="00D34DF4" w:rsidRDefault="00D34DF4" w:rsidP="00D34DF4">
      <w:r>
        <w:rPr>
          <w:noProof/>
          <w:lang w:val="bg-BG" w:eastAsia="bg-BG"/>
        </w:rPr>
        <mc:AlternateContent>
          <mc:Choice Requires="wps">
            <w:drawing>
              <wp:anchor distT="0" distB="0" distL="0" distR="0" simplePos="0" relativeHeight="251713536" behindDoc="0" locked="0" layoutInCell="1" allowOverlap="1" wp14:anchorId="75910133" wp14:editId="56E7F3DE">
                <wp:simplePos x="0" y="0"/>
                <wp:positionH relativeFrom="character">
                  <wp:align>left</wp:align>
                </wp:positionH>
                <wp:positionV relativeFrom="paragraph">
                  <wp:align>top</wp:align>
                </wp:positionV>
                <wp:extent cx="6209665" cy="877570"/>
                <wp:effectExtent l="0" t="0" r="4445" b="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877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2512C5" w14:textId="77777777" w:rsidR="0047188A" w:rsidRDefault="0047188A" w:rsidP="00D34DF4">
                            <w:pPr>
                              <w:pStyle w:val="BodyText"/>
                              <w:pBdr>
                                <w:top w:val="none" w:sz="0" w:space="0" w:color="000000"/>
                                <w:left w:val="none" w:sz="0" w:space="0" w:color="000000"/>
                                <w:bottom w:val="none" w:sz="0" w:space="0" w:color="000000"/>
                                <w:right w:val="none" w:sz="0" w:space="0" w:color="000000"/>
                              </w:pBdr>
                              <w:spacing w:after="0" w:line="321" w:lineRule="auto"/>
                            </w:pPr>
                            <w:r>
                              <w:rPr>
                                <w:rFonts w:ascii="Arial" w:eastAsia="Arial" w:hAnsi="Arial" w:cs="Arial"/>
                                <w:color w:val="202124"/>
                                <w:szCs w:val="28"/>
                              </w:rPr>
                              <w:t>Bootstrap framework is </w:t>
                            </w:r>
                            <w:r>
                              <w:rPr>
                                <w:rFonts w:ascii="Arial" w:eastAsia="Arial" w:hAnsi="Arial" w:cs="Arial"/>
                                <w:b/>
                                <w:color w:val="202124"/>
                                <w:szCs w:val="28"/>
                              </w:rPr>
                              <w:t>used to develop front facing web applications and sites</w:t>
                            </w:r>
                            <w:r>
                              <w:rPr>
                                <w:rFonts w:ascii="Arial" w:eastAsia="Arial" w:hAnsi="Arial" w:cs="Arial"/>
                                <w:color w:val="202124"/>
                                <w:szCs w:val="28"/>
                              </w:rPr>
                              <w:t>. ... The Bootstrap framework provides you all those components. The entire framework is module based, you can customize it with your own bit of CSS. It also provides JavaScript plugins for things like tooltips, popovers, modals and more.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10133" id="Text Box 41" o:spid="_x0000_s1027" type="#_x0000_t202" style="position:absolute;margin-left:0;margin-top:0;width:488.95pt;height:69.1pt;z-index:251713536;visibility:visible;mso-wrap-style:square;mso-width-percent:0;mso-height-percent:0;mso-wrap-distance-left:0;mso-wrap-distance-top:0;mso-wrap-distance-right:0;mso-wrap-distance-bottom:0;mso-position-horizontal:left;mso-position-horizontal-relative:char;mso-position-vertical:top;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" stroked="f">
                <v:textbox inset="0,0,0,0">
                  <w:txbxContent>
                    <w:p w14:paraId="062512C5" w14:textId="77777777" w:rsidR="0047188A" w:rsidRDefault="0047188A" w:rsidP="00D34DF4">
                      <w:pPr>
                        <w:pStyle w:val="BodyText"/>
                        <w:pBdr>
                          <w:top w:val="none" w:sz="0" w:space="0" w:color="000000"/>
                          <w:left w:val="none" w:sz="0" w:space="0" w:color="000000"/>
                          <w:bottom w:val="none" w:sz="0" w:space="0" w:color="000000"/>
                          <w:right w:val="none" w:sz="0" w:space="0" w:color="000000"/>
                        </w:pBdr>
                        <w:spacing w:after="0" w:line="321" w:lineRule="auto"/>
                      </w:pPr>
                      <w:r>
                        <w:rPr>
                          <w:rFonts w:ascii="Arial" w:eastAsia="Arial" w:hAnsi="Arial" w:cs="Arial"/>
                          <w:color w:val="202124"/>
                          <w:szCs w:val="28"/>
                        </w:rPr>
                        <w:t>Bootstrap framework is </w:t>
                      </w:r>
                      <w:r>
                        <w:rPr>
                          <w:rFonts w:ascii="Arial" w:eastAsia="Arial" w:hAnsi="Arial" w:cs="Arial"/>
                          <w:b/>
                          <w:color w:val="202124"/>
                          <w:szCs w:val="28"/>
                        </w:rPr>
                        <w:t>used to develop front facing web applications and sites</w:t>
                      </w:r>
                      <w:r>
                        <w:rPr>
                          <w:rFonts w:ascii="Arial" w:eastAsia="Arial" w:hAnsi="Arial" w:cs="Arial"/>
                          <w:color w:val="202124"/>
                          <w:szCs w:val="28"/>
                        </w:rPr>
                        <w:t>. ... The Bootstrap framework provides you all those components. The entire framework is module based, you can customize it with your own bit of CSS. It also provides JavaScript plugins for things like tooltips, popovers, modals and more.</w:t>
                      </w:r>
                    </w:p>
                  </w:txbxContent>
                </v:textbox>
              </v:shape>
            </w:pict>
          </mc:Fallback>
        </mc:AlternateContent>
      </w:r>
    </w:p>
    <w:p w14:paraId="4C99B69A" w14:textId="77777777" w:rsidR="00D34DF4" w:rsidRDefault="00D34DF4" w:rsidP="00D34DF4"/>
    <w:p w14:paraId="3FFF1ED1" w14:textId="77777777" w:rsidR="00D34DF4" w:rsidRDefault="00D34DF4" w:rsidP="00D34DF4"/>
    <w:p w14:paraId="394E0ED8" w14:textId="77777777" w:rsidR="00D34DF4" w:rsidRDefault="00D34DF4" w:rsidP="00D34DF4"/>
    <w:p w14:paraId="029C42EC" w14:textId="77777777" w:rsidR="00D34DF4" w:rsidRDefault="00D34DF4" w:rsidP="00D34DF4">
      <w:pPr>
        <w:rPr>
          <w:lang w:val="bg-BG"/>
        </w:rPr>
      </w:pPr>
    </w:p>
    <w:p w14:paraId="3FC01207" w14:textId="77777777" w:rsidR="00D34DF4" w:rsidRDefault="00D34DF4" w:rsidP="00D34DF4">
      <w:pPr>
        <w:rPr>
          <w:lang w:val="bg-BG"/>
        </w:rPr>
      </w:pPr>
    </w:p>
    <w:p w14:paraId="46807C86" w14:textId="77777777" w:rsidR="00D34DF4" w:rsidRDefault="00D34DF4" w:rsidP="00D34DF4">
      <w:pPr>
        <w:rPr>
          <w:lang w:val="bg-BG"/>
        </w:rPr>
      </w:pPr>
    </w:p>
    <w:p w14:paraId="4A35F353" w14:textId="77777777" w:rsidR="00D34DF4" w:rsidRDefault="00D34DF4" w:rsidP="00D34DF4">
      <w:r>
        <w:rPr>
          <w:lang w:val="bg-BG"/>
        </w:rPr>
        <w:t xml:space="preserve">За да се получи: </w:t>
      </w:r>
    </w:p>
    <w:p w14:paraId="12C49E68" w14:textId="77777777" w:rsidR="00D34DF4" w:rsidRDefault="00D34DF4" w:rsidP="00D34DF4">
      <w:pPr>
        <w:rPr>
          <w:lang w:val="bg-BG"/>
        </w:rPr>
      </w:pPr>
      <w:r>
        <w:rPr>
          <w:noProof/>
          <w:lang w:val="bg-BG" w:eastAsia="bg-BG"/>
        </w:rPr>
        <w:drawing>
          <wp:anchor distT="0" distB="0" distL="0" distR="0" simplePos="0" relativeHeight="251724800" behindDoc="0" locked="0" layoutInCell="1" allowOverlap="1" wp14:anchorId="1B836CAF" wp14:editId="1BED31AB">
            <wp:simplePos x="0" y="0"/>
            <wp:positionH relativeFrom="column">
              <wp:posOffset>53975</wp:posOffset>
            </wp:positionH>
            <wp:positionV relativeFrom="paragraph">
              <wp:posOffset>76835</wp:posOffset>
            </wp:positionV>
            <wp:extent cx="6118860" cy="174244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118860" cy="17424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1BFDBACC" w14:textId="77777777" w:rsidR="00D34DF4" w:rsidRDefault="00D34DF4" w:rsidP="00D34DF4">
      <w:r>
        <w:rPr>
          <w:lang w:val="bg-BG"/>
        </w:rPr>
        <w:lastRenderedPageBreak/>
        <w:t xml:space="preserve">Където имаме 2 папки на сайта </w:t>
      </w:r>
      <w:r>
        <w:t xml:space="preserve">asp-controller </w:t>
      </w:r>
      <w:r>
        <w:rPr>
          <w:lang w:val="bg-BG"/>
        </w:rPr>
        <w:t xml:space="preserve">съответно </w:t>
      </w:r>
      <w:r>
        <w:t xml:space="preserve">Home </w:t>
      </w:r>
      <w:r>
        <w:rPr>
          <w:lang w:val="bg-BG"/>
        </w:rPr>
        <w:t xml:space="preserve">и </w:t>
      </w:r>
      <w:r>
        <w:t xml:space="preserve">Jokes; </w:t>
      </w:r>
    </w:p>
    <w:p w14:paraId="6FF3F4BB" w14:textId="77777777" w:rsidR="00D34DF4" w:rsidRDefault="00D34DF4" w:rsidP="00D34DF4">
      <w:r>
        <w:rPr>
          <w:lang w:val="bg-BG"/>
        </w:rPr>
        <w:t xml:space="preserve">съответно във всяка от тях има по един </w:t>
      </w:r>
      <w:r>
        <w:t xml:space="preserve">Index </w:t>
      </w:r>
      <w:r>
        <w:rPr>
          <w:lang w:val="bg-BG"/>
        </w:rPr>
        <w:t xml:space="preserve">файл </w:t>
      </w:r>
      <w:r>
        <w:t>(</w:t>
      </w:r>
      <w:r>
        <w:rPr>
          <w:lang w:val="bg-BG"/>
        </w:rPr>
        <w:t xml:space="preserve">метод), а ние добавихме файл за търсачка. </w:t>
      </w:r>
    </w:p>
    <w:p w14:paraId="7D0094DA" w14:textId="77777777" w:rsidR="00D34DF4" w:rsidRDefault="00D34DF4" w:rsidP="00D34DF4">
      <w:pPr>
        <w:rPr>
          <w:lang w:val="bg-BG"/>
        </w:rPr>
      </w:pPr>
    </w:p>
    <w:p w14:paraId="1A5B7731" w14:textId="77777777" w:rsidR="00D34DF4" w:rsidRDefault="00D34DF4" w:rsidP="00D34DF4">
      <w:pPr>
        <w:rPr>
          <w:lang w:val="bg-BG"/>
        </w:rPr>
      </w:pPr>
    </w:p>
    <w:p w14:paraId="41F8605A" w14:textId="77777777" w:rsidR="00D34DF4" w:rsidRDefault="00D34DF4" w:rsidP="00D34DF4">
      <w:r>
        <w:t xml:space="preserve">Copy-&gt;Paste </w:t>
      </w:r>
      <w:r>
        <w:rPr>
          <w:lang w:val="bg-BG"/>
        </w:rPr>
        <w:t xml:space="preserve">и сменяме вместо </w:t>
      </w:r>
      <w:r>
        <w:t>Index -&gt;</w:t>
      </w:r>
      <w:proofErr w:type="spellStart"/>
      <w:r>
        <w:t>ShowSearchForm</w:t>
      </w:r>
      <w:proofErr w:type="spellEnd"/>
      <w:r>
        <w:t xml:space="preserve">, </w:t>
      </w:r>
      <w:r>
        <w:rPr>
          <w:lang w:val="bg-BG"/>
        </w:rPr>
        <w:t xml:space="preserve">която още не съществува, </w:t>
      </w:r>
    </w:p>
    <w:p w14:paraId="70953675" w14:textId="77777777" w:rsidR="00D34DF4" w:rsidRDefault="00D34DF4" w:rsidP="00D34DF4">
      <w:r>
        <w:rPr>
          <w:lang w:val="bg-BG"/>
        </w:rPr>
        <w:t xml:space="preserve">В </w:t>
      </w:r>
      <w:r>
        <w:t xml:space="preserve">URL </w:t>
      </w:r>
      <w:r>
        <w:rPr>
          <w:lang w:val="bg-BG"/>
        </w:rPr>
        <w:t xml:space="preserve">адреса </w:t>
      </w:r>
      <w:r>
        <w:t xml:space="preserve">Jokes </w:t>
      </w:r>
      <w:r>
        <w:rPr>
          <w:lang w:val="bg-BG"/>
        </w:rPr>
        <w:t xml:space="preserve">контролера (папката) съществува, но методът (файлът) </w:t>
      </w:r>
      <w:proofErr w:type="spellStart"/>
      <w:r>
        <w:t>ShowSearchForm</w:t>
      </w:r>
      <w:proofErr w:type="spellEnd"/>
      <w:r>
        <w:t xml:space="preserve"> </w:t>
      </w:r>
      <w:r>
        <w:rPr>
          <w:lang w:val="bg-BG"/>
        </w:rPr>
        <w:t>не.</w:t>
      </w:r>
    </w:p>
    <w:p w14:paraId="27571793" w14:textId="77777777" w:rsidR="00D34DF4" w:rsidRDefault="00D34DF4" w:rsidP="00D34DF4">
      <w:r>
        <w:rPr>
          <w:noProof/>
          <w:lang w:val="bg-BG" w:eastAsia="bg-BG"/>
        </w:rPr>
        <w:drawing>
          <wp:anchor distT="0" distB="0" distL="0" distR="0" simplePos="0" relativeHeight="251725824" behindDoc="0" locked="0" layoutInCell="1" allowOverlap="1" wp14:anchorId="75973A85" wp14:editId="45ACF282">
            <wp:simplePos x="0" y="0"/>
            <wp:positionH relativeFrom="column">
              <wp:align>center</wp:align>
            </wp:positionH>
            <wp:positionV relativeFrom="paragraph">
              <wp:align>top</wp:align>
            </wp:positionV>
            <wp:extent cx="2867025" cy="2571750"/>
            <wp:effectExtent l="0" t="0" r="9525"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867025" cy="25717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Папка</w:t>
      </w:r>
      <w:proofErr w:type="spellEnd"/>
      <w:r>
        <w:t xml:space="preserve"> Jokes </w:t>
      </w:r>
      <w:r>
        <w:rPr>
          <w:lang w:val="bg-BG"/>
        </w:rPr>
        <w:t xml:space="preserve">съществува, но не и метод </w:t>
      </w:r>
      <w:proofErr w:type="spellStart"/>
      <w:proofErr w:type="gramStart"/>
      <w:r>
        <w:t>ShowSearchForm</w:t>
      </w:r>
      <w:proofErr w:type="spellEnd"/>
      <w:r>
        <w:t>,</w:t>
      </w:r>
      <w:r>
        <w:rPr>
          <w:lang w:val="bg-BG"/>
        </w:rPr>
        <w:t>съответно</w:t>
      </w:r>
      <w:proofErr w:type="gramEnd"/>
      <w:r>
        <w:rPr>
          <w:lang w:val="bg-BG"/>
        </w:rPr>
        <w:t xml:space="preserve"> трябва да го създадем. </w:t>
      </w:r>
    </w:p>
    <w:p w14:paraId="533019A0" w14:textId="77777777" w:rsidR="00D34DF4" w:rsidRDefault="00D34DF4" w:rsidP="00D34DF4">
      <w:pPr>
        <w:rPr>
          <w:lang w:val="bg-BG"/>
        </w:rPr>
      </w:pPr>
    </w:p>
    <w:p w14:paraId="7753E3F1" w14:textId="77777777" w:rsidR="00D34DF4" w:rsidRDefault="00D34DF4" w:rsidP="00D34DF4">
      <w:r>
        <w:rPr>
          <w:lang w:val="bg-BG"/>
        </w:rPr>
        <w:t xml:space="preserve">Единият начин е в папките да се въвеждат нови файлове с код, другият е автоматично с д.б. да се вмъкват шаблони с код. </w:t>
      </w:r>
    </w:p>
    <w:p w14:paraId="685C8611" w14:textId="77777777" w:rsidR="00D34DF4" w:rsidRDefault="00D34DF4" w:rsidP="00D34DF4">
      <w:pPr>
        <w:rPr>
          <w:lang w:val="bg-BG"/>
        </w:rPr>
      </w:pPr>
      <w:r>
        <w:rPr>
          <w:noProof/>
          <w:lang w:val="bg-BG" w:eastAsia="bg-BG"/>
        </w:rPr>
        <w:drawing>
          <wp:anchor distT="0" distB="0" distL="0" distR="0" simplePos="0" relativeHeight="251726848" behindDoc="0" locked="0" layoutInCell="1" allowOverlap="1" wp14:anchorId="16E0382D" wp14:editId="32D7CCBF">
            <wp:simplePos x="0" y="0"/>
            <wp:positionH relativeFrom="column">
              <wp:posOffset>2409825</wp:posOffset>
            </wp:positionH>
            <wp:positionV relativeFrom="paragraph">
              <wp:posOffset>29845</wp:posOffset>
            </wp:positionV>
            <wp:extent cx="3914140" cy="1019175"/>
            <wp:effectExtent l="0" t="0" r="0" b="952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14140" cy="10191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30944" behindDoc="0" locked="0" layoutInCell="1" allowOverlap="1" wp14:anchorId="1BD69048" wp14:editId="1169EC48">
            <wp:simplePos x="0" y="0"/>
            <wp:positionH relativeFrom="column">
              <wp:posOffset>297180</wp:posOffset>
            </wp:positionH>
            <wp:positionV relativeFrom="paragraph">
              <wp:posOffset>85725</wp:posOffset>
            </wp:positionV>
            <wp:extent cx="1732915" cy="561975"/>
            <wp:effectExtent l="0" t="0" r="635" b="9525"/>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32915" cy="5619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0901B35" w14:textId="77777777" w:rsidR="00D34DF4" w:rsidRDefault="00D34DF4" w:rsidP="00D34DF4">
      <w:r>
        <w:t xml:space="preserve">Copy-&gt;Paste </w:t>
      </w:r>
      <w:r>
        <w:rPr>
          <w:lang w:val="bg-BG"/>
        </w:rPr>
        <w:t xml:space="preserve">и сменяме вместо </w:t>
      </w:r>
      <w:r>
        <w:t xml:space="preserve">Index → </w:t>
      </w:r>
      <w:proofErr w:type="spellStart"/>
      <w:r>
        <w:t>ShowSearchForm</w:t>
      </w:r>
      <w:proofErr w:type="spellEnd"/>
      <w:r>
        <w:t xml:space="preserve"> (</w:t>
      </w:r>
      <w:r>
        <w:rPr>
          <w:lang w:val="bg-BG"/>
        </w:rPr>
        <w:t xml:space="preserve">когато някой напише този </w:t>
      </w:r>
      <w:r>
        <w:t xml:space="preserve">URL, </w:t>
      </w:r>
      <w:r>
        <w:rPr>
          <w:lang w:val="bg-BG"/>
        </w:rPr>
        <w:t>това е, което ще се случи).</w:t>
      </w:r>
    </w:p>
    <w:p w14:paraId="7370A2B5" w14:textId="77777777" w:rsidR="00D34DF4" w:rsidRDefault="00D34DF4" w:rsidP="00D34DF4">
      <w:pPr>
        <w:rPr>
          <w:lang w:val="bg-BG"/>
        </w:rPr>
      </w:pPr>
      <w:r>
        <w:rPr>
          <w:noProof/>
          <w:lang w:val="bg-BG" w:eastAsia="bg-BG"/>
        </w:rPr>
        <w:drawing>
          <wp:anchor distT="0" distB="0" distL="0" distR="0" simplePos="0" relativeHeight="251716608" behindDoc="0" locked="0" layoutInCell="1" allowOverlap="1" wp14:anchorId="279A3CA2" wp14:editId="6314C859">
            <wp:simplePos x="0" y="0"/>
            <wp:positionH relativeFrom="column">
              <wp:posOffset>64135</wp:posOffset>
            </wp:positionH>
            <wp:positionV relativeFrom="paragraph">
              <wp:posOffset>76200</wp:posOffset>
            </wp:positionV>
            <wp:extent cx="3723640" cy="1066165"/>
            <wp:effectExtent l="0" t="0" r="0" b="635"/>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723640" cy="10661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28896" behindDoc="0" locked="0" layoutInCell="1" allowOverlap="1" wp14:anchorId="2F56F2B2" wp14:editId="35A973E0">
            <wp:simplePos x="0" y="0"/>
            <wp:positionH relativeFrom="column">
              <wp:posOffset>963930</wp:posOffset>
            </wp:positionH>
            <wp:positionV relativeFrom="paragraph">
              <wp:posOffset>1514475</wp:posOffset>
            </wp:positionV>
            <wp:extent cx="2076450" cy="219075"/>
            <wp:effectExtent l="0" t="0" r="0" b="952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76450" cy="2190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31EED85" w14:textId="77777777" w:rsidR="00D34DF4" w:rsidRDefault="00D34DF4" w:rsidP="00D34DF4">
      <w:pPr>
        <w:numPr>
          <w:ilvl w:val="0"/>
          <w:numId w:val="6"/>
        </w:numPr>
      </w:pPr>
      <w:r>
        <w:rPr>
          <w:lang w:val="bg-BG"/>
        </w:rPr>
        <w:t>Някакъв обикновен текст дава грешки.</w:t>
      </w:r>
    </w:p>
    <w:p w14:paraId="148AD339" w14:textId="77777777" w:rsidR="00D34DF4" w:rsidRDefault="00D34DF4" w:rsidP="00D34DF4">
      <w:pPr>
        <w:numPr>
          <w:ilvl w:val="0"/>
          <w:numId w:val="6"/>
        </w:numPr>
      </w:pPr>
      <w:r>
        <w:rPr>
          <w:lang w:val="bg-BG"/>
        </w:rPr>
        <w:t>При пълно наименование на метода или нищо, не дава грешки.</w:t>
      </w:r>
    </w:p>
    <w:p w14:paraId="2CD5E542" w14:textId="77777777" w:rsidR="00D34DF4" w:rsidRDefault="00D34DF4" w:rsidP="00D34DF4">
      <w:r>
        <w:rPr>
          <w:noProof/>
          <w:lang w:val="bg-BG" w:eastAsia="bg-BG"/>
        </w:rPr>
        <w:lastRenderedPageBreak/>
        <w:drawing>
          <wp:anchor distT="0" distB="0" distL="0" distR="0" simplePos="0" relativeHeight="251729920" behindDoc="0" locked="0" layoutInCell="1" allowOverlap="1" wp14:anchorId="40CF30B7" wp14:editId="678CBC3D">
            <wp:simplePos x="0" y="0"/>
            <wp:positionH relativeFrom="column">
              <wp:posOffset>2268855</wp:posOffset>
            </wp:positionH>
            <wp:positionV relativeFrom="paragraph">
              <wp:posOffset>13970</wp:posOffset>
            </wp:positionV>
            <wp:extent cx="2266950" cy="228600"/>
            <wp:effectExtent l="0" t="0" r="0"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266950" cy="2286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lang w:val="bg-BG"/>
        </w:rPr>
        <w:t xml:space="preserve"> След</w:t>
      </w:r>
      <w:proofErr w:type="spellStart"/>
      <w:r>
        <w:t>ва</w:t>
      </w:r>
      <w:proofErr w:type="spellEnd"/>
      <w:r>
        <w:rPr>
          <w:lang w:val="bg-BG"/>
        </w:rPr>
        <w:t xml:space="preserve"> чест отговор на грешка, когато правим приложение, но забравим да вмъкнем код, който извикваме. Показва, че такава страница не се открива, но има връзка с БД към нея, а само името й и съответно се изброяват папките и файловете, в които е търсено автоматично.</w:t>
      </w:r>
    </w:p>
    <w:p w14:paraId="24C8ED9E" w14:textId="77777777" w:rsidR="00D34DF4" w:rsidRDefault="00D34DF4" w:rsidP="00D34DF4">
      <w:pPr>
        <w:rPr>
          <w:lang w:val="bg-BG"/>
        </w:rPr>
      </w:pPr>
    </w:p>
    <w:p w14:paraId="4B509BAB" w14:textId="77777777" w:rsidR="00D34DF4" w:rsidRDefault="00D34DF4" w:rsidP="00D34DF4">
      <w:pPr>
        <w:rPr>
          <w:lang w:val="bg-BG"/>
        </w:rPr>
      </w:pPr>
    </w:p>
    <w:p w14:paraId="6E70BDB8" w14:textId="77777777" w:rsidR="00D34DF4" w:rsidRDefault="00D34DF4" w:rsidP="00D34DF4">
      <w:pPr>
        <w:rPr>
          <w:lang w:val="bg-BG"/>
        </w:rPr>
      </w:pPr>
      <w:r>
        <w:rPr>
          <w:noProof/>
          <w:lang w:val="bg-BG" w:eastAsia="bg-BG"/>
        </w:rPr>
        <w:drawing>
          <wp:anchor distT="0" distB="0" distL="0" distR="0" simplePos="0" relativeHeight="251727872" behindDoc="0" locked="0" layoutInCell="1" allowOverlap="1" wp14:anchorId="1D1E4F3F" wp14:editId="2ED2EA9F">
            <wp:simplePos x="0" y="0"/>
            <wp:positionH relativeFrom="column">
              <wp:posOffset>697230</wp:posOffset>
            </wp:positionH>
            <wp:positionV relativeFrom="paragraph">
              <wp:posOffset>1548765</wp:posOffset>
            </wp:positionV>
            <wp:extent cx="2228215" cy="1943100"/>
            <wp:effectExtent l="0" t="0" r="63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28215" cy="19431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31968" behindDoc="0" locked="0" layoutInCell="1" allowOverlap="1" wp14:anchorId="6C7F9B38" wp14:editId="76729BCA">
            <wp:simplePos x="0" y="0"/>
            <wp:positionH relativeFrom="column">
              <wp:align>center</wp:align>
            </wp:positionH>
            <wp:positionV relativeFrom="paragraph">
              <wp:align>top</wp:align>
            </wp:positionV>
            <wp:extent cx="6118860" cy="1613535"/>
            <wp:effectExtent l="0" t="0" r="0" b="571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118860" cy="16135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62B2A6F" w14:textId="77777777" w:rsidR="00D34DF4" w:rsidRDefault="00D34DF4" w:rsidP="00D34DF4">
      <w:pPr>
        <w:rPr>
          <w:lang w:val="bg-BG"/>
        </w:rPr>
      </w:pPr>
    </w:p>
    <w:p w14:paraId="7107E86C" w14:textId="77777777" w:rsidR="00D34DF4" w:rsidRDefault="00D34DF4" w:rsidP="00D34DF4">
      <w:r>
        <w:rPr>
          <w:lang w:val="bg-BG"/>
        </w:rPr>
        <w:t>Затова с д.б. я създаваме</w:t>
      </w:r>
    </w:p>
    <w:p w14:paraId="576C5A10" w14:textId="77777777" w:rsidR="00D34DF4" w:rsidRDefault="00D34DF4" w:rsidP="00D34DF4">
      <w:pPr>
        <w:rPr>
          <w:lang w:val="bg-BG"/>
        </w:rPr>
      </w:pPr>
      <w:r>
        <w:rPr>
          <w:noProof/>
          <w:lang w:val="bg-BG" w:eastAsia="bg-BG"/>
        </w:rPr>
        <w:drawing>
          <wp:anchor distT="0" distB="0" distL="0" distR="0" simplePos="0" relativeHeight="251717632" behindDoc="0" locked="0" layoutInCell="1" allowOverlap="1" wp14:anchorId="25CF9CAE" wp14:editId="28BA8246">
            <wp:simplePos x="0" y="0"/>
            <wp:positionH relativeFrom="column">
              <wp:posOffset>34925</wp:posOffset>
            </wp:positionH>
            <wp:positionV relativeFrom="paragraph">
              <wp:posOffset>85725</wp:posOffset>
            </wp:positionV>
            <wp:extent cx="1800225" cy="875665"/>
            <wp:effectExtent l="0" t="0" r="9525" b="635"/>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00225" cy="875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18656" behindDoc="0" locked="0" layoutInCell="1" allowOverlap="1" wp14:anchorId="162480B6" wp14:editId="116A9253">
            <wp:simplePos x="0" y="0"/>
            <wp:positionH relativeFrom="column">
              <wp:posOffset>2139950</wp:posOffset>
            </wp:positionH>
            <wp:positionV relativeFrom="paragraph">
              <wp:posOffset>22860</wp:posOffset>
            </wp:positionV>
            <wp:extent cx="2505075" cy="2104390"/>
            <wp:effectExtent l="0" t="0" r="9525"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505075" cy="21043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2C80821" w14:textId="77777777" w:rsidR="00D34DF4" w:rsidRDefault="00D34DF4" w:rsidP="00D34DF4">
      <w:r>
        <w:rPr>
          <w:lang w:val="bg-BG"/>
        </w:rPr>
        <w:t xml:space="preserve">за максимален код, като най-близко до желанието ни е </w:t>
      </w:r>
      <w:r>
        <w:t xml:space="preserve">create,  </w:t>
      </w:r>
      <w:r>
        <w:rPr>
          <w:lang w:val="bg-BG"/>
        </w:rPr>
        <w:t>а не празна форма.</w:t>
      </w:r>
    </w:p>
    <w:p w14:paraId="7EECBE8A" w14:textId="77777777" w:rsidR="00D34DF4" w:rsidRDefault="00D34DF4" w:rsidP="00D34DF4">
      <w:proofErr w:type="spellStart"/>
      <w:r>
        <w:t>WebAppJokes.Models</w:t>
      </w:r>
      <w:proofErr w:type="spellEnd"/>
      <w:r>
        <w:t xml:space="preserve"> </w:t>
      </w:r>
      <w:r>
        <w:rPr>
          <w:lang w:val="bg-BG"/>
        </w:rPr>
        <w:t>е основният клас, с който работим</w:t>
      </w:r>
    </w:p>
    <w:p w14:paraId="5B56AB58" w14:textId="77777777" w:rsidR="00D34DF4" w:rsidRDefault="00D34DF4" w:rsidP="00D34DF4">
      <w:pPr>
        <w:rPr>
          <w:lang w:val="bg-BG"/>
        </w:rPr>
      </w:pPr>
      <w:r>
        <w:rPr>
          <w:noProof/>
          <w:lang w:val="bg-BG" w:eastAsia="bg-BG"/>
        </w:rPr>
        <w:lastRenderedPageBreak/>
        <w:drawing>
          <wp:anchor distT="0" distB="0" distL="0" distR="0" simplePos="0" relativeHeight="251719680" behindDoc="0" locked="0" layoutInCell="1" allowOverlap="1" wp14:anchorId="407C2337" wp14:editId="755FBD22">
            <wp:simplePos x="0" y="0"/>
            <wp:positionH relativeFrom="column">
              <wp:posOffset>1905</wp:posOffset>
            </wp:positionH>
            <wp:positionV relativeFrom="paragraph">
              <wp:posOffset>180975</wp:posOffset>
            </wp:positionV>
            <wp:extent cx="3467100" cy="1228090"/>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467100" cy="12280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21728" behindDoc="0" locked="0" layoutInCell="1" allowOverlap="1" wp14:anchorId="74E7BE7B" wp14:editId="79835BB5">
            <wp:simplePos x="0" y="0"/>
            <wp:positionH relativeFrom="column">
              <wp:posOffset>3683635</wp:posOffset>
            </wp:positionH>
            <wp:positionV relativeFrom="paragraph">
              <wp:posOffset>161925</wp:posOffset>
            </wp:positionV>
            <wp:extent cx="1609090" cy="68580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609090" cy="6858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6F82883" w14:textId="77777777" w:rsidR="00D34DF4" w:rsidRDefault="00D34DF4" w:rsidP="00D34DF4">
      <w:r>
        <w:rPr>
          <w:noProof/>
          <w:lang w:val="bg-BG" w:eastAsia="bg-BG"/>
        </w:rPr>
        <w:drawing>
          <wp:anchor distT="0" distB="0" distL="0" distR="0" simplePos="0" relativeHeight="251720704" behindDoc="0" locked="0" layoutInCell="1" allowOverlap="1" wp14:anchorId="3F6225AA" wp14:editId="334BCECA">
            <wp:simplePos x="0" y="0"/>
            <wp:positionH relativeFrom="column">
              <wp:posOffset>11430</wp:posOffset>
            </wp:positionH>
            <wp:positionV relativeFrom="paragraph">
              <wp:posOffset>5080</wp:posOffset>
            </wp:positionV>
            <wp:extent cx="3561715" cy="2566670"/>
            <wp:effectExtent l="0" t="0" r="635" b="508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61715" cy="256667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lang w:val="bg-BG"/>
        </w:rPr>
        <w:t xml:space="preserve">partial view – част от друг код. Създава се нов файл – търсачка базирана на </w:t>
      </w:r>
      <w:proofErr w:type="spellStart"/>
      <w:r>
        <w:t>JokeQuestion</w:t>
      </w:r>
      <w:proofErr w:type="spellEnd"/>
      <w:r>
        <w:t xml:space="preserve"> </w:t>
      </w:r>
      <w:r>
        <w:rPr>
          <w:lang w:val="bg-BG"/>
        </w:rPr>
        <w:t xml:space="preserve">и </w:t>
      </w:r>
      <w:proofErr w:type="spellStart"/>
      <w:r>
        <w:t>JokeAnswer</w:t>
      </w:r>
      <w:proofErr w:type="spellEnd"/>
      <w:r>
        <w:t>.</w:t>
      </w:r>
    </w:p>
    <w:p w14:paraId="1936DF64" w14:textId="77777777" w:rsidR="00D34DF4" w:rsidRDefault="00D34DF4" w:rsidP="00D34DF4">
      <w:pPr>
        <w:rPr>
          <w:lang w:val="bg-BG"/>
        </w:rPr>
      </w:pPr>
      <w:r>
        <w:rPr>
          <w:noProof/>
          <w:lang w:val="bg-BG" w:eastAsia="bg-BG"/>
        </w:rPr>
        <w:drawing>
          <wp:anchor distT="0" distB="0" distL="0" distR="0" simplePos="0" relativeHeight="251722752" behindDoc="0" locked="0" layoutInCell="1" allowOverlap="1" wp14:anchorId="7E48E1A9" wp14:editId="4D061F22">
            <wp:simplePos x="0" y="0"/>
            <wp:positionH relativeFrom="column">
              <wp:posOffset>35560</wp:posOffset>
            </wp:positionH>
            <wp:positionV relativeFrom="paragraph">
              <wp:posOffset>143510</wp:posOffset>
            </wp:positionV>
            <wp:extent cx="2142490" cy="1999615"/>
            <wp:effectExtent l="0" t="0" r="0" b="63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142490" cy="19996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23776" behindDoc="0" locked="0" layoutInCell="1" allowOverlap="1" wp14:anchorId="7EE5363C" wp14:editId="3A5EA8AA">
            <wp:simplePos x="0" y="0"/>
            <wp:positionH relativeFrom="column">
              <wp:posOffset>2292985</wp:posOffset>
            </wp:positionH>
            <wp:positionV relativeFrom="paragraph">
              <wp:posOffset>219075</wp:posOffset>
            </wp:positionV>
            <wp:extent cx="4180840" cy="1800225"/>
            <wp:effectExtent l="0" t="0" r="0" b="952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180840" cy="18002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924C2D6" w14:textId="77777777" w:rsidR="00D34DF4" w:rsidRDefault="00D34DF4" w:rsidP="00D34DF4">
      <w:pPr>
        <w:rPr>
          <w:lang w:val="bg-BG"/>
        </w:rPr>
      </w:pPr>
    </w:p>
    <w:p w14:paraId="42537ED5" w14:textId="77777777" w:rsidR="00D34DF4" w:rsidRDefault="00D34DF4" w:rsidP="00D34DF4">
      <w:pPr>
        <w:rPr>
          <w:lang w:val="bg-BG"/>
        </w:rPr>
      </w:pPr>
    </w:p>
    <w:p w14:paraId="18358B38" w14:textId="77777777" w:rsidR="00D34DF4" w:rsidRDefault="00D34DF4" w:rsidP="00D34DF4">
      <w:pPr>
        <w:rPr>
          <w:lang w:val="bg-BG"/>
        </w:rPr>
      </w:pPr>
      <w:r>
        <w:rPr>
          <w:noProof/>
          <w:lang w:val="bg-BG" w:eastAsia="bg-BG"/>
        </w:rPr>
        <w:lastRenderedPageBreak/>
        <w:drawing>
          <wp:anchor distT="0" distB="0" distL="0" distR="0" simplePos="0" relativeHeight="251732992" behindDoc="0" locked="0" layoutInCell="1" allowOverlap="1" wp14:anchorId="5C7947D0" wp14:editId="33C4F066">
            <wp:simplePos x="0" y="0"/>
            <wp:positionH relativeFrom="column">
              <wp:posOffset>40005</wp:posOffset>
            </wp:positionH>
            <wp:positionV relativeFrom="paragraph">
              <wp:posOffset>-5715</wp:posOffset>
            </wp:positionV>
            <wp:extent cx="4476115" cy="3486150"/>
            <wp:effectExtent l="0" t="0" r="635"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76115" cy="34861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592AB504" w14:textId="77777777" w:rsidR="00D34DF4" w:rsidRDefault="00D34DF4" w:rsidP="00D34DF4">
      <w:r>
        <w:rPr>
          <w:lang w:val="bg-BG"/>
        </w:rPr>
        <w:t xml:space="preserve">Изтриваме </w:t>
      </w:r>
      <w:r>
        <w:t xml:space="preserve">ID </w:t>
      </w:r>
      <w:r>
        <w:rPr>
          <w:lang w:val="bg-BG"/>
        </w:rPr>
        <w:t xml:space="preserve">и </w:t>
      </w:r>
      <w:proofErr w:type="spellStart"/>
      <w:r>
        <w:t>JokeQuestion</w:t>
      </w:r>
      <w:proofErr w:type="spellEnd"/>
      <w:r>
        <w:t xml:space="preserve">, </w:t>
      </w:r>
      <w:r>
        <w:rPr>
          <w:lang w:val="bg-BG"/>
        </w:rPr>
        <w:t xml:space="preserve">а на мястото на </w:t>
      </w:r>
      <w:r>
        <w:t xml:space="preserve">Create → Search </w:t>
      </w:r>
      <w:r>
        <w:rPr>
          <w:lang w:val="bg-BG"/>
        </w:rPr>
        <w:t>(видим текст на бутона)</w:t>
      </w:r>
    </w:p>
    <w:p w14:paraId="566F33D7" w14:textId="77777777" w:rsidR="00D34DF4" w:rsidRDefault="00D34DF4" w:rsidP="00D34DF4"/>
    <w:p w14:paraId="0324B3B3" w14:textId="77777777" w:rsidR="00D34DF4" w:rsidRDefault="00D34DF4" w:rsidP="00D34DF4">
      <w:r>
        <w:rPr>
          <w:noProof/>
          <w:lang w:val="bg-BG" w:eastAsia="bg-BG"/>
        </w:rPr>
        <w:drawing>
          <wp:anchor distT="0" distB="0" distL="0" distR="0" simplePos="0" relativeHeight="251734016" behindDoc="0" locked="0" layoutInCell="1" allowOverlap="1" wp14:anchorId="254739DF" wp14:editId="3883D80F">
            <wp:simplePos x="0" y="0"/>
            <wp:positionH relativeFrom="column">
              <wp:align>center</wp:align>
            </wp:positionH>
            <wp:positionV relativeFrom="paragraph">
              <wp:align>top</wp:align>
            </wp:positionV>
            <wp:extent cx="5381625" cy="1762125"/>
            <wp:effectExtent l="0" t="0" r="9525" b="9525"/>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81625" cy="17621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20E7F6B" w14:textId="77777777" w:rsidR="00D34DF4" w:rsidRDefault="00D34DF4" w:rsidP="00D34DF4">
      <w:pPr>
        <w:rPr>
          <w:lang w:val="bg-BG"/>
        </w:rPr>
      </w:pPr>
      <w:r>
        <w:rPr>
          <w:noProof/>
          <w:lang w:val="bg-BG" w:eastAsia="bg-BG"/>
        </w:rPr>
        <w:drawing>
          <wp:anchor distT="0" distB="0" distL="0" distR="0" simplePos="0" relativeHeight="251735040" behindDoc="0" locked="0" layoutInCell="1" allowOverlap="1" wp14:anchorId="35048C32" wp14:editId="0A831E5A">
            <wp:simplePos x="0" y="0"/>
            <wp:positionH relativeFrom="column">
              <wp:align>center</wp:align>
            </wp:positionH>
            <wp:positionV relativeFrom="paragraph">
              <wp:align>top</wp:align>
            </wp:positionV>
            <wp:extent cx="3561715" cy="1847850"/>
            <wp:effectExtent l="0" t="0" r="63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561715" cy="18478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r>
        <w:rPr>
          <w:lang w:val="bg-BG"/>
        </w:rPr>
        <w:t xml:space="preserve">Показва се, но не се обработва резултат.Моделът на ред 1 се отстранява, защото не искаме </w:t>
      </w:r>
      <w:r>
        <w:rPr>
          <w:lang w:val="bg-BG"/>
        </w:rPr>
        <w:lastRenderedPageBreak/>
        <w:t>да създаваме нови шеги, а търсачка.</w:t>
      </w:r>
    </w:p>
    <w:p w14:paraId="713AF7D9" w14:textId="77777777" w:rsidR="00D34DF4" w:rsidRDefault="00D34DF4" w:rsidP="00D34DF4">
      <w:r>
        <w:rPr>
          <w:noProof/>
          <w:lang w:val="bg-BG" w:eastAsia="bg-BG"/>
        </w:rPr>
        <w:drawing>
          <wp:anchor distT="0" distB="0" distL="0" distR="0" simplePos="0" relativeHeight="251736064" behindDoc="0" locked="0" layoutInCell="1" allowOverlap="1" wp14:anchorId="63302169" wp14:editId="487E9442">
            <wp:simplePos x="0" y="0"/>
            <wp:positionH relativeFrom="column">
              <wp:align>center</wp:align>
            </wp:positionH>
            <wp:positionV relativeFrom="paragraph">
              <wp:align>top</wp:align>
            </wp:positionV>
            <wp:extent cx="3475990" cy="732790"/>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475990" cy="73279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proofErr w:type="spellStart"/>
      <w:r>
        <w:t>Изтриваме</w:t>
      </w:r>
      <w:proofErr w:type="spellEnd"/>
      <w:r>
        <w:t xml:space="preserve"> </w:t>
      </w:r>
      <w:proofErr w:type="spellStart"/>
      <w:r>
        <w:t>излишното</w:t>
      </w:r>
      <w:proofErr w:type="spellEnd"/>
      <w:r>
        <w:t xml:space="preserve"> </w:t>
      </w:r>
      <w:proofErr w:type="spellStart"/>
      <w:r>
        <w:t>на</w:t>
      </w:r>
      <w:proofErr w:type="spellEnd"/>
      <w:r>
        <w:t xml:space="preserve"> </w:t>
      </w:r>
      <w:proofErr w:type="spellStart"/>
      <w:r>
        <w:t>последните</w:t>
      </w:r>
      <w:proofErr w:type="spellEnd"/>
      <w:r>
        <w:t xml:space="preserve"> </w:t>
      </w:r>
      <w:proofErr w:type="spellStart"/>
      <w:r>
        <w:t>редове</w:t>
      </w:r>
      <w:proofErr w:type="spellEnd"/>
      <w:r>
        <w:t xml:space="preserve">: </w:t>
      </w:r>
      <w:r>
        <w:rPr>
          <w:noProof/>
          <w:lang w:val="bg-BG" w:eastAsia="bg-BG"/>
        </w:rPr>
        <w:drawing>
          <wp:anchor distT="0" distB="0" distL="0" distR="0" simplePos="0" relativeHeight="251737088" behindDoc="0" locked="0" layoutInCell="1" allowOverlap="1" wp14:anchorId="3B0A7D05" wp14:editId="1C6B08E1">
            <wp:simplePos x="0" y="0"/>
            <wp:positionH relativeFrom="column">
              <wp:align>center</wp:align>
            </wp:positionH>
            <wp:positionV relativeFrom="paragraph">
              <wp:align>top</wp:align>
            </wp:positionV>
            <wp:extent cx="5619115" cy="552450"/>
            <wp:effectExtent l="0" t="0" r="63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19115" cy="5524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E4337B7" w14:textId="77777777" w:rsidR="00D34DF4" w:rsidRDefault="00D34DF4" w:rsidP="00D34DF4">
      <w:r>
        <w:rPr>
          <w:lang w:val="bg-BG"/>
        </w:rPr>
        <w:t xml:space="preserve">Получаваме 3 грешки в центъра на формата: </w:t>
      </w:r>
    </w:p>
    <w:p w14:paraId="73BD594B" w14:textId="77777777" w:rsidR="00D34DF4" w:rsidRDefault="00D34DF4" w:rsidP="00D34DF4">
      <w:r>
        <w:rPr>
          <w:noProof/>
          <w:lang w:val="bg-BG" w:eastAsia="bg-BG"/>
        </w:rPr>
        <w:drawing>
          <wp:anchor distT="0" distB="0" distL="0" distR="0" simplePos="0" relativeHeight="251738112" behindDoc="0" locked="0" layoutInCell="1" allowOverlap="1" wp14:anchorId="51404DF8" wp14:editId="2AFBFFB5">
            <wp:simplePos x="0" y="0"/>
            <wp:positionH relativeFrom="column">
              <wp:align>center</wp:align>
            </wp:positionH>
            <wp:positionV relativeFrom="paragraph">
              <wp:align>top</wp:align>
            </wp:positionV>
            <wp:extent cx="5381625" cy="1085215"/>
            <wp:effectExtent l="0" t="0" r="9525" b="635"/>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81625" cy="10852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t>Те</w:t>
      </w:r>
      <w:proofErr w:type="spellEnd"/>
      <w:r>
        <w:t xml:space="preserve"> </w:t>
      </w:r>
      <w:proofErr w:type="spellStart"/>
      <w:r>
        <w:t>са</w:t>
      </w:r>
      <w:proofErr w:type="spellEnd"/>
      <w:r>
        <w:t xml:space="preserve">, </w:t>
      </w:r>
      <w:proofErr w:type="spellStart"/>
      <w:r>
        <w:t>защото</w:t>
      </w:r>
      <w:proofErr w:type="spellEnd"/>
      <w:r>
        <w:t xml:space="preserve"> </w:t>
      </w:r>
      <w:proofErr w:type="spellStart"/>
      <w:r>
        <w:t>изтрихме</w:t>
      </w:r>
      <w:proofErr w:type="spellEnd"/>
      <w:r>
        <w:t xml:space="preserve"> </w:t>
      </w:r>
      <w:proofErr w:type="spellStart"/>
      <w:r>
        <w:t>модела</w:t>
      </w:r>
      <w:proofErr w:type="spellEnd"/>
      <w:r>
        <w:t xml:space="preserve"> в </w:t>
      </w:r>
      <w:proofErr w:type="spellStart"/>
      <w:r>
        <w:t>началото</w:t>
      </w:r>
      <w:proofErr w:type="spellEnd"/>
      <w:r>
        <w:t xml:space="preserve"> </w:t>
      </w:r>
      <w:proofErr w:type="spellStart"/>
      <w:r>
        <w:t>на</w:t>
      </w:r>
      <w:proofErr w:type="spellEnd"/>
      <w:r>
        <w:t xml:space="preserve"> </w:t>
      </w:r>
      <w:proofErr w:type="spellStart"/>
      <w:r>
        <w:t>кода</w:t>
      </w:r>
      <w:proofErr w:type="spellEnd"/>
      <w:r>
        <w:t xml:space="preserve">, </w:t>
      </w:r>
      <w:proofErr w:type="spellStart"/>
      <w:r>
        <w:t>който</w:t>
      </w:r>
      <w:proofErr w:type="spellEnd"/>
      <w:r>
        <w:t xml:space="preserve"> </w:t>
      </w:r>
      <w:proofErr w:type="spellStart"/>
      <w:r>
        <w:t>казва</w:t>
      </w:r>
      <w:proofErr w:type="spellEnd"/>
      <w:r>
        <w:t xml:space="preserve">, </w:t>
      </w:r>
      <w:proofErr w:type="spellStart"/>
      <w:r>
        <w:t>че</w:t>
      </w:r>
      <w:proofErr w:type="spellEnd"/>
      <w:r>
        <w:t xml:space="preserve"> </w:t>
      </w:r>
      <w:proofErr w:type="spellStart"/>
      <w:r>
        <w:t>страницата</w:t>
      </w:r>
      <w:proofErr w:type="spellEnd"/>
      <w:r>
        <w:t xml:space="preserve"> е Joke, </w:t>
      </w:r>
      <w:r>
        <w:rPr>
          <w:lang w:val="bg-BG"/>
        </w:rPr>
        <w:t xml:space="preserve">а вече няма никакви </w:t>
      </w:r>
      <w:r>
        <w:t xml:space="preserve">Jokes. </w:t>
      </w:r>
      <w:r>
        <w:rPr>
          <w:lang w:val="bg-BG"/>
        </w:rPr>
        <w:t xml:space="preserve">Сменяме </w:t>
      </w:r>
      <w:r>
        <w:rPr>
          <w:rFonts w:ascii="Cascadia Mono" w:eastAsia="Cascadia Mono" w:hAnsi="Cascadia Mono" w:cs="Cascadia Mono"/>
          <w:color w:val="0000FF"/>
          <w:sz w:val="19"/>
          <w:szCs w:val="19"/>
          <w:lang w:val="bg-BG"/>
        </w:rPr>
        <w:t>&lt;</w:t>
      </w:r>
      <w:r>
        <w:rPr>
          <w:rFonts w:ascii="Cascadia Mono" w:eastAsia="Cascadia Mono" w:hAnsi="Cascadia Mono" w:cs="Cascadia Mono"/>
          <w:b/>
          <w:bCs/>
          <w:color w:val="800080"/>
          <w:sz w:val="19"/>
          <w:szCs w:val="19"/>
          <w:lang w:val="bg-BG"/>
        </w:rPr>
        <w:t>input</w:t>
      </w:r>
      <w:r>
        <w:rPr>
          <w:rFonts w:ascii="Cascadia Mono" w:eastAsia="Cascadia Mono" w:hAnsi="Cascadia Mono" w:cs="Cascadia Mono"/>
          <w:color w:val="000000"/>
          <w:sz w:val="19"/>
          <w:szCs w:val="19"/>
          <w:lang w:val="bg-BG"/>
        </w:rPr>
        <w:t xml:space="preserve"> </w:t>
      </w:r>
      <w:r>
        <w:rPr>
          <w:rFonts w:ascii="Cascadia Mono" w:eastAsia="Cascadia Mono" w:hAnsi="Cascadia Mono" w:cs="Cascadia Mono"/>
          <w:b/>
          <w:bCs/>
          <w:color w:val="800080"/>
          <w:sz w:val="19"/>
          <w:szCs w:val="19"/>
          <w:lang w:val="bg-BG"/>
        </w:rPr>
        <w:t>asp-for</w:t>
      </w:r>
      <w:r>
        <w:rPr>
          <w:rFonts w:ascii="Cascadia Mono" w:eastAsia="Cascadia Mono" w:hAnsi="Cascadia Mono" w:cs="Cascadia Mono"/>
          <w:color w:val="0000FF"/>
          <w:sz w:val="19"/>
          <w:szCs w:val="19"/>
          <w:lang w:val="bg-BG"/>
        </w:rPr>
        <w:t>="</w:t>
      </w:r>
      <w:r>
        <w:rPr>
          <w:rFonts w:ascii="Cascadia Mono" w:eastAsia="Cascadia Mono" w:hAnsi="Cascadia Mono" w:cs="Cascadia Mono"/>
          <w:color w:val="000000"/>
          <w:sz w:val="19"/>
          <w:szCs w:val="19"/>
          <w:lang w:val="bg-BG"/>
        </w:rPr>
        <w:t>JokeAnswer</w:t>
      </w:r>
      <w:r>
        <w:rPr>
          <w:rFonts w:ascii="Cascadia Mono" w:eastAsia="Cascadia Mono" w:hAnsi="Cascadia Mono" w:cs="Cascadia Mono"/>
          <w:color w:val="0000FF"/>
          <w:sz w:val="19"/>
          <w:szCs w:val="19"/>
          <w:lang w:val="bg-BG"/>
        </w:rPr>
        <w:t>" с &lt;</w:t>
      </w:r>
      <w:r>
        <w:rPr>
          <w:rFonts w:ascii="Cascadia Mono" w:eastAsia="Cascadia Mono" w:hAnsi="Cascadia Mono" w:cs="Cascadia Mono"/>
          <w:color w:val="800000"/>
          <w:sz w:val="19"/>
          <w:szCs w:val="19"/>
          <w:lang w:val="bg-BG"/>
        </w:rPr>
        <w:t>input</w:t>
      </w:r>
      <w:r>
        <w:rPr>
          <w:rFonts w:ascii="Cascadia Mono" w:eastAsia="Cascadia Mono" w:hAnsi="Cascadia Mono" w:cs="Cascadia Mono"/>
          <w:color w:val="000000"/>
          <w:sz w:val="19"/>
          <w:szCs w:val="19"/>
          <w:lang w:val="bg-BG"/>
        </w:rPr>
        <w:t xml:space="preserve"> </w:t>
      </w:r>
      <w:r>
        <w:rPr>
          <w:rFonts w:ascii="Cascadia Mono" w:eastAsia="Cascadia Mono" w:hAnsi="Cascadia Mono" w:cs="Cascadia Mono"/>
          <w:color w:val="FF0000"/>
          <w:sz w:val="19"/>
          <w:szCs w:val="19"/>
          <w:lang w:val="bg-BG"/>
        </w:rPr>
        <w:t>name</w:t>
      </w:r>
      <w:r>
        <w:rPr>
          <w:rFonts w:ascii="Cascadia Mono" w:eastAsia="Cascadia Mono" w:hAnsi="Cascadia Mono" w:cs="Cascadia Mono"/>
          <w:color w:val="0000FF"/>
          <w:sz w:val="19"/>
          <w:szCs w:val="19"/>
          <w:lang w:val="bg-BG"/>
        </w:rPr>
        <w:t xml:space="preserve">="SearchPhrase" </w:t>
      </w:r>
      <w:r>
        <w:rPr>
          <w:rFonts w:ascii="Cascadia Mono" w:eastAsia="Cascadia Mono" w:hAnsi="Cascadia Mono" w:cs="Cascadia Mono"/>
          <w:color w:val="000000"/>
          <w:sz w:val="19"/>
          <w:szCs w:val="19"/>
          <w:lang w:val="bg-BG"/>
        </w:rPr>
        <w:t xml:space="preserve">и над него  </w:t>
      </w:r>
      <w:r>
        <w:rPr>
          <w:rFonts w:ascii="Cascadia Mono" w:eastAsia="Cascadia Mono" w:hAnsi="Cascadia Mono" w:cs="Cascadia Mono"/>
          <w:color w:val="0000FF"/>
          <w:sz w:val="19"/>
          <w:szCs w:val="19"/>
          <w:lang w:val="bg-BG"/>
        </w:rPr>
        <w:t>&lt;</w:t>
      </w:r>
      <w:r>
        <w:rPr>
          <w:rFonts w:ascii="Cascadia Mono" w:eastAsia="Cascadia Mono" w:hAnsi="Cascadia Mono" w:cs="Cascadia Mono"/>
          <w:color w:val="800000"/>
          <w:sz w:val="19"/>
          <w:szCs w:val="19"/>
          <w:lang w:val="bg-BG"/>
        </w:rPr>
        <w:t>label</w:t>
      </w:r>
      <w:r>
        <w:rPr>
          <w:rFonts w:ascii="Cascadia Mono" w:eastAsia="Cascadia Mono" w:hAnsi="Cascadia Mono" w:cs="Cascadia Mono"/>
          <w:color w:val="000000"/>
          <w:sz w:val="19"/>
          <w:szCs w:val="19"/>
          <w:lang w:val="bg-BG"/>
        </w:rPr>
        <w:t xml:space="preserve"> </w:t>
      </w:r>
      <w:r>
        <w:rPr>
          <w:rFonts w:ascii="Cascadia Mono" w:eastAsia="Cascadia Mono" w:hAnsi="Cascadia Mono" w:cs="Cascadia Mono"/>
          <w:color w:val="FF0000"/>
          <w:sz w:val="19"/>
          <w:szCs w:val="19"/>
          <w:lang w:val="bg-BG"/>
        </w:rPr>
        <w:t>for</w:t>
      </w:r>
      <w:r>
        <w:rPr>
          <w:rFonts w:ascii="Cascadia Mono" w:eastAsia="Cascadia Mono" w:hAnsi="Cascadia Mono" w:cs="Cascadia Mono"/>
          <w:color w:val="0000FF"/>
          <w:sz w:val="19"/>
          <w:szCs w:val="19"/>
          <w:lang w:val="bg-BG"/>
        </w:rPr>
        <w:t>="SearchPhrase"</w:t>
      </w:r>
    </w:p>
    <w:p w14:paraId="42178F27" w14:textId="77777777" w:rsidR="00D34DF4" w:rsidRDefault="00D34DF4" w:rsidP="00D34DF4">
      <w:r>
        <w:rPr>
          <w:lang w:val="bg-BG"/>
        </w:rPr>
        <w:t xml:space="preserve"> , което е готова форма като стандарт, стига имената на извиканата </w:t>
      </w:r>
      <w:proofErr w:type="spellStart"/>
      <w:r>
        <w:t>SearchPhrase</w:t>
      </w:r>
      <w:proofErr w:type="spellEnd"/>
      <w:r>
        <w:t xml:space="preserve"> </w:t>
      </w:r>
      <w:r>
        <w:rPr>
          <w:lang w:val="bg-BG"/>
        </w:rPr>
        <w:t>да са еднакви. Премахваме и 2 реда с валидация</w:t>
      </w:r>
      <w:r>
        <w:rPr>
          <w:rFonts w:ascii="Cascadia Mono" w:eastAsia="Cascadia Mono" w:hAnsi="Cascadia Mono" w:cs="Cascadia Mono"/>
          <w:color w:val="000000"/>
          <w:sz w:val="19"/>
          <w:szCs w:val="19"/>
          <w:lang w:val="bg-BG"/>
        </w:rPr>
        <w:t xml:space="preserve"> под и над </w:t>
      </w:r>
      <w:proofErr w:type="spellStart"/>
      <w:r>
        <w:rPr>
          <w:rFonts w:ascii="Cascadia Mono" w:eastAsia="Cascadia Mono" w:hAnsi="Cascadia Mono" w:cs="Cascadia Mono"/>
          <w:color w:val="000000"/>
          <w:sz w:val="19"/>
          <w:szCs w:val="19"/>
        </w:rPr>
        <w:t>SearchPhrase</w:t>
      </w:r>
      <w:proofErr w:type="spellEnd"/>
    </w:p>
    <w:p w14:paraId="1CDB9D38" w14:textId="77777777" w:rsidR="00D34DF4" w:rsidRDefault="00D34DF4" w:rsidP="00D34DF4">
      <w:r>
        <w:rPr>
          <w:rFonts w:ascii="Cascadia Mono" w:eastAsia="Cascadia Mono" w:hAnsi="Cascadia Mono" w:cs="Cascadia Mono"/>
          <w:color w:val="0000FF"/>
          <w:sz w:val="19"/>
          <w:szCs w:val="19"/>
          <w:lang w:val="bg-BG"/>
        </w:rPr>
        <w:t>&lt;</w:t>
      </w:r>
      <w:r>
        <w:rPr>
          <w:rFonts w:ascii="Cascadia Mono" w:eastAsia="Cascadia Mono" w:hAnsi="Cascadia Mono" w:cs="Cascadia Mono"/>
          <w:b/>
          <w:bCs/>
          <w:color w:val="800080"/>
          <w:sz w:val="19"/>
          <w:szCs w:val="19"/>
          <w:lang w:val="bg-BG"/>
        </w:rPr>
        <w:t>span</w:t>
      </w:r>
      <w:r>
        <w:rPr>
          <w:rFonts w:ascii="Cascadia Mono" w:eastAsia="Cascadia Mono" w:hAnsi="Cascadia Mono" w:cs="Cascadia Mono"/>
          <w:color w:val="000000"/>
          <w:sz w:val="19"/>
          <w:szCs w:val="19"/>
          <w:lang w:val="bg-BG"/>
        </w:rPr>
        <w:t xml:space="preserve"> </w:t>
      </w:r>
      <w:r>
        <w:rPr>
          <w:rFonts w:ascii="Cascadia Mono" w:eastAsia="Cascadia Mono" w:hAnsi="Cascadia Mono" w:cs="Cascadia Mono"/>
          <w:b/>
          <w:bCs/>
          <w:color w:val="800080"/>
          <w:sz w:val="19"/>
          <w:szCs w:val="19"/>
          <w:lang w:val="bg-BG"/>
        </w:rPr>
        <w:t>asp-validation-for</w:t>
      </w:r>
      <w:r>
        <w:rPr>
          <w:rFonts w:ascii="Cascadia Mono" w:eastAsia="Cascadia Mono" w:hAnsi="Cascadia Mono" w:cs="Cascadia Mono"/>
          <w:color w:val="0000FF"/>
          <w:sz w:val="19"/>
          <w:szCs w:val="19"/>
          <w:lang w:val="bg-BG"/>
        </w:rPr>
        <w:t>="</w:t>
      </w:r>
      <w:r>
        <w:rPr>
          <w:rFonts w:ascii="Cascadia Mono" w:eastAsia="Cascadia Mono" w:hAnsi="Cascadia Mono" w:cs="Cascadia Mono"/>
          <w:color w:val="000000"/>
          <w:sz w:val="19"/>
          <w:szCs w:val="19"/>
          <w:lang w:val="bg-BG"/>
        </w:rPr>
        <w:t>JokeAnswer</w:t>
      </w:r>
      <w:r>
        <w:rPr>
          <w:rFonts w:ascii="Cascadia Mono" w:eastAsia="Cascadia Mono" w:hAnsi="Cascadia Mono" w:cs="Cascadia Mono"/>
          <w:color w:val="0000FF"/>
          <w:sz w:val="19"/>
          <w:szCs w:val="19"/>
          <w:lang w:val="bg-BG"/>
        </w:rPr>
        <w:t>"</w:t>
      </w:r>
      <w:r>
        <w:rPr>
          <w:rFonts w:ascii="Cascadia Mono" w:eastAsia="Cascadia Mono" w:hAnsi="Cascadia Mono" w:cs="Cascadia Mono"/>
          <w:color w:val="000000"/>
          <w:sz w:val="19"/>
          <w:szCs w:val="19"/>
          <w:lang w:val="bg-BG"/>
        </w:rPr>
        <w:t xml:space="preserve"> </w:t>
      </w:r>
      <w:r>
        <w:rPr>
          <w:rFonts w:ascii="Cascadia Mono" w:eastAsia="Cascadia Mono" w:hAnsi="Cascadia Mono" w:cs="Cascadia Mono"/>
          <w:color w:val="FF0000"/>
          <w:sz w:val="19"/>
          <w:szCs w:val="19"/>
          <w:lang w:val="bg-BG"/>
        </w:rPr>
        <w:t>class</w:t>
      </w:r>
      <w:r>
        <w:rPr>
          <w:rFonts w:ascii="Cascadia Mono" w:eastAsia="Cascadia Mono" w:hAnsi="Cascadia Mono" w:cs="Cascadia Mono"/>
          <w:color w:val="0000FF"/>
          <w:sz w:val="19"/>
          <w:szCs w:val="19"/>
          <w:lang w:val="bg-BG"/>
        </w:rPr>
        <w:t>="text-danger"&gt;&lt;/</w:t>
      </w:r>
      <w:r>
        <w:rPr>
          <w:rFonts w:ascii="Cascadia Mono" w:eastAsia="Cascadia Mono" w:hAnsi="Cascadia Mono" w:cs="Cascadia Mono"/>
          <w:b/>
          <w:bCs/>
          <w:color w:val="800080"/>
          <w:sz w:val="19"/>
          <w:szCs w:val="19"/>
          <w:lang w:val="bg-BG"/>
        </w:rPr>
        <w:t>span</w:t>
      </w:r>
      <w:r>
        <w:rPr>
          <w:rFonts w:ascii="Cascadia Mono" w:eastAsia="Cascadia Mono" w:hAnsi="Cascadia Mono" w:cs="Cascadia Mono"/>
          <w:color w:val="0000FF"/>
          <w:sz w:val="19"/>
          <w:szCs w:val="19"/>
          <w:lang w:val="bg-BG"/>
        </w:rPr>
        <w:t>&gt;</w:t>
      </w:r>
    </w:p>
    <w:p w14:paraId="302B1CD9" w14:textId="77777777" w:rsidR="00D34DF4" w:rsidRPr="0008398B" w:rsidRDefault="00D34DF4" w:rsidP="00D34DF4">
      <w:pPr>
        <w:rPr>
          <w:rFonts w:ascii="Cascadia Mono" w:eastAsia="Cascadia Mono" w:hAnsi="Cascadia Mono" w:cs="Cascadia Mono"/>
          <w:color w:val="0000FF"/>
          <w:sz w:val="19"/>
          <w:szCs w:val="19"/>
        </w:rPr>
      </w:pPr>
    </w:p>
    <w:p w14:paraId="00FE90D2" w14:textId="77777777" w:rsidR="00D34DF4" w:rsidRDefault="00D34DF4" w:rsidP="00D34DF4">
      <w:r>
        <w:rPr>
          <w:rFonts w:ascii="Cascadia Mono" w:eastAsia="Cascadia Mono" w:hAnsi="Cascadia Mono" w:cs="Cascadia Mono"/>
          <w:color w:val="000000"/>
          <w:sz w:val="19"/>
          <w:szCs w:val="19"/>
          <w:lang w:val="bg-BG"/>
        </w:rPr>
        <w:t>Не искаме в началото формата за търсене да се показва сама, затова създаваме ново действие</w:t>
      </w:r>
      <w:r>
        <w:rPr>
          <w:rFonts w:ascii="Cascadia Mono" w:eastAsia="Cascadia Mono" w:hAnsi="Cascadia Mono" w:cs="Cascadia Mono"/>
          <w:color w:val="0000FF"/>
          <w:sz w:val="19"/>
          <w:szCs w:val="19"/>
          <w:lang w:val="bg-BG"/>
        </w:rPr>
        <w:t xml:space="preserve"> </w:t>
      </w:r>
      <w:proofErr w:type="spellStart"/>
      <w:r>
        <w:rPr>
          <w:rFonts w:ascii="Cascadia Mono" w:eastAsia="Cascadia Mono" w:hAnsi="Cascadia Mono" w:cs="Cascadia Mono"/>
          <w:color w:val="0000FF"/>
          <w:sz w:val="19"/>
          <w:szCs w:val="19"/>
        </w:rPr>
        <w:t>ShowSearchResults</w:t>
      </w:r>
      <w:proofErr w:type="spellEnd"/>
      <w:r>
        <w:rPr>
          <w:rFonts w:ascii="Cascadia Mono" w:eastAsia="Cascadia Mono" w:hAnsi="Cascadia Mono" w:cs="Cascadia Mono"/>
          <w:color w:val="0000FF"/>
          <w:sz w:val="19"/>
          <w:szCs w:val="19"/>
        </w:rPr>
        <w:t xml:space="preserve"> </w:t>
      </w:r>
    </w:p>
    <w:p w14:paraId="41066F8D" w14:textId="77777777" w:rsidR="00D34DF4" w:rsidRDefault="00D34DF4" w:rsidP="00D34DF4">
      <w:pPr>
        <w:rPr>
          <w:rFonts w:ascii="Cascadia Mono" w:eastAsia="Cascadia Mono" w:hAnsi="Cascadia Mono" w:cs="Cascadia Mono"/>
          <w:color w:val="0000FF"/>
          <w:sz w:val="19"/>
          <w:szCs w:val="19"/>
        </w:rPr>
      </w:pPr>
      <w:r>
        <w:rPr>
          <w:noProof/>
          <w:lang w:val="bg-BG" w:eastAsia="bg-BG"/>
        </w:rPr>
        <w:drawing>
          <wp:anchor distT="0" distB="0" distL="0" distR="0" simplePos="0" relativeHeight="251739136" behindDoc="0" locked="0" layoutInCell="1" allowOverlap="1" wp14:anchorId="208D89B7" wp14:editId="70E8E57A">
            <wp:simplePos x="0" y="0"/>
            <wp:positionH relativeFrom="column">
              <wp:align>center</wp:align>
            </wp:positionH>
            <wp:positionV relativeFrom="paragraph">
              <wp:align>top</wp:align>
            </wp:positionV>
            <wp:extent cx="5124450" cy="16002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12445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2EF254F5" w14:textId="77777777" w:rsidR="00D34DF4" w:rsidRDefault="00D34DF4" w:rsidP="00D34DF4">
      <w:pPr>
        <w:autoSpaceDE w:val="0"/>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h4</w:t>
      </w:r>
      <w:r>
        <w:rPr>
          <w:rFonts w:ascii="Cascadia Mono" w:eastAsia="Cascadia Mono" w:hAnsi="Cascadia Mono" w:cs="Cascadia Mono"/>
          <w:color w:val="0000FF"/>
          <w:sz w:val="19"/>
          <w:szCs w:val="19"/>
        </w:rPr>
        <w:t>&gt;</w:t>
      </w:r>
      <w:r>
        <w:rPr>
          <w:rFonts w:ascii="Cascadia Mono" w:eastAsia="Cascadia Mono" w:hAnsi="Cascadia Mono" w:cs="Cascadia Mono"/>
          <w:color w:val="000000"/>
          <w:sz w:val="19"/>
          <w:szCs w:val="19"/>
        </w:rPr>
        <w:t>Search for a joke</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h4</w:t>
      </w:r>
      <w:r>
        <w:rPr>
          <w:rFonts w:ascii="Cascadia Mono" w:eastAsia="Cascadia Mono" w:hAnsi="Cascadia Mono" w:cs="Cascadia Mono"/>
          <w:color w:val="0000FF"/>
          <w:sz w:val="19"/>
          <w:szCs w:val="19"/>
        </w:rPr>
        <w:t>&gt;</w:t>
      </w:r>
    </w:p>
    <w:p w14:paraId="21B20D0D" w14:textId="77777777" w:rsidR="00D34DF4" w:rsidRDefault="00D34DF4" w:rsidP="00D34DF4">
      <w:pPr>
        <w:autoSpaceDE w:val="0"/>
      </w:pPr>
      <w:r>
        <w:rPr>
          <w:rFonts w:ascii="Cascadia Mono" w:eastAsia="Cascadia Mono" w:hAnsi="Cascadia Mono" w:cs="Cascadia Mono"/>
          <w:color w:val="0000FF"/>
          <w:sz w:val="19"/>
          <w:szCs w:val="19"/>
        </w:rPr>
        <w:t>&lt;</w:t>
      </w:r>
      <w:proofErr w:type="spellStart"/>
      <w:r>
        <w:rPr>
          <w:rFonts w:ascii="Cascadia Mono" w:eastAsia="Cascadia Mono" w:hAnsi="Cascadia Mono" w:cs="Cascadia Mono"/>
          <w:color w:val="800000"/>
          <w:sz w:val="19"/>
          <w:szCs w:val="19"/>
        </w:rPr>
        <w:t>hr</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14:paraId="46AB8197" w14:textId="77777777" w:rsidR="00D34DF4" w:rsidRDefault="00D34DF4" w:rsidP="00D34DF4">
      <w:pPr>
        <w:autoSpaceDE w:val="0"/>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="row"&gt;</w:t>
      </w:r>
    </w:p>
    <w:p w14:paraId="3C975DD7"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="col-md-4"&gt;</w:t>
      </w:r>
    </w:p>
    <w:p w14:paraId="15F7CEBC"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bCs/>
          <w:color w:val="800080"/>
          <w:sz w:val="19"/>
          <w:szCs w:val="19"/>
        </w:rPr>
        <w:t>form</w:t>
      </w:r>
      <w:r>
        <w:rPr>
          <w:rFonts w:ascii="Cascadia Mono" w:eastAsia="Cascadia Mono" w:hAnsi="Cascadia Mono" w:cs="Cascadia Mono"/>
          <w:color w:val="000000"/>
          <w:sz w:val="19"/>
          <w:szCs w:val="19"/>
        </w:rPr>
        <w:t xml:space="preserve"> </w:t>
      </w:r>
      <w:r>
        <w:rPr>
          <w:rFonts w:ascii="Cascadia Mono" w:eastAsia="Cascadia Mono" w:hAnsi="Cascadia Mono" w:cs="Cascadia Mono"/>
          <w:b/>
          <w:bCs/>
          <w:color w:val="800080"/>
          <w:sz w:val="19"/>
          <w:szCs w:val="19"/>
        </w:rPr>
        <w:t>asp-action</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FF"/>
          <w:sz w:val="19"/>
          <w:szCs w:val="19"/>
        </w:rPr>
        <w:t>ShowSearch</w:t>
      </w:r>
      <w:r>
        <w:rPr>
          <w:rFonts w:ascii="Cascadia Mono" w:eastAsia="Cascadia Mono" w:hAnsi="Cascadia Mono" w:cs="Cascadia Mono"/>
          <w:color w:val="000000"/>
          <w:sz w:val="19"/>
          <w:szCs w:val="19"/>
        </w:rPr>
        <w:t>Results</w:t>
      </w:r>
      <w:proofErr w:type="spellEnd"/>
      <w:r>
        <w:rPr>
          <w:rFonts w:ascii="Cascadia Mono" w:eastAsia="Cascadia Mono" w:hAnsi="Cascadia Mono" w:cs="Cascadia Mono"/>
          <w:color w:val="0000FF"/>
          <w:sz w:val="19"/>
          <w:szCs w:val="19"/>
        </w:rPr>
        <w:t>"&gt;</w:t>
      </w:r>
    </w:p>
    <w:p w14:paraId="5EC2BCAA"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6FCCB2B3"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="form-group"&gt;</w:t>
      </w:r>
    </w:p>
    <w:p w14:paraId="1AF08147"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label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for</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00"/>
          <w:sz w:val="19"/>
          <w:szCs w:val="19"/>
        </w:rPr>
        <w:t>SearchPhrase</w:t>
      </w:r>
      <w:proofErr w:type="spellEnd"/>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="control-label"&gt;&lt;/</w:t>
      </w:r>
      <w:r>
        <w:rPr>
          <w:rFonts w:ascii="Cascadia Mono" w:eastAsia="Cascadia Mono" w:hAnsi="Cascadia Mono" w:cs="Cascadia Mono"/>
          <w:color w:val="800000"/>
          <w:sz w:val="19"/>
          <w:szCs w:val="19"/>
        </w:rPr>
        <w:t>label</w:t>
      </w:r>
      <w:r>
        <w:rPr>
          <w:rFonts w:ascii="Cascadia Mono" w:eastAsia="Cascadia Mono" w:hAnsi="Cascadia Mono" w:cs="Cascadia Mono"/>
          <w:color w:val="0000FF"/>
          <w:sz w:val="19"/>
          <w:szCs w:val="19"/>
        </w:rPr>
        <w:t>&gt;</w:t>
      </w:r>
    </w:p>
    <w:p w14:paraId="179C4B33"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bCs/>
          <w:color w:val="800080"/>
          <w:sz w:val="19"/>
          <w:szCs w:val="19"/>
        </w:rPr>
        <w:t>input</w:t>
      </w:r>
      <w:r>
        <w:rPr>
          <w:rFonts w:ascii="Cascadia Mono" w:eastAsia="Cascadia Mono" w:hAnsi="Cascadia Mono" w:cs="Cascadia Mono"/>
          <w:color w:val="000000"/>
          <w:sz w:val="19"/>
          <w:szCs w:val="19"/>
        </w:rPr>
        <w:t xml:space="preserve"> name</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00"/>
          <w:sz w:val="19"/>
          <w:szCs w:val="19"/>
        </w:rPr>
        <w:t>SearchPhrase</w:t>
      </w:r>
      <w:proofErr w:type="spellEnd"/>
      <w:r>
        <w:rPr>
          <w:rFonts w:ascii="Cascadia Mono" w:eastAsia="Cascadia Mono" w:hAnsi="Cascadia Mono" w:cs="Cascadia Mono"/>
          <w:color w:val="0000FF"/>
          <w:sz w:val="19"/>
          <w:szCs w:val="19"/>
        </w:rPr>
        <w: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="form-control"</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14:paraId="61FDA52A"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5AB61A97"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172706FF"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="form-group"&gt;</w:t>
      </w:r>
    </w:p>
    <w:p w14:paraId="4F442CF1"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input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type</w:t>
      </w:r>
      <w:r>
        <w:rPr>
          <w:rFonts w:ascii="Cascadia Mono" w:eastAsia="Cascadia Mono" w:hAnsi="Cascadia Mono" w:cs="Cascadia Mono"/>
          <w:color w:val="0000FF"/>
          <w:sz w:val="19"/>
          <w:szCs w:val="19"/>
        </w:rPr>
        <w:t>="submit"</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value</w:t>
      </w:r>
      <w:r>
        <w:rPr>
          <w:rFonts w:ascii="Cascadia Mono" w:eastAsia="Cascadia Mono" w:hAnsi="Cascadia Mono" w:cs="Cascadia Mono"/>
          <w:color w:val="0000FF"/>
          <w:sz w:val="19"/>
          <w:szCs w:val="19"/>
        </w:rPr>
        <w:t>="Search"</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FF0000"/>
          <w:sz w:val="19"/>
          <w:szCs w:val="19"/>
        </w:rPr>
        <w:t>class</w:t>
      </w:r>
      <w:r>
        <w:rPr>
          <w:rFonts w:ascii="Cascadia Mono" w:eastAsia="Cascadia Mono" w:hAnsi="Cascadia Mono" w:cs="Cascadia Mono"/>
          <w:color w:val="0000FF"/>
          <w:sz w:val="19"/>
          <w:szCs w:val="19"/>
        </w:rPr>
        <w:t>="</w:t>
      </w:r>
      <w:proofErr w:type="spellStart"/>
      <w:r>
        <w:rPr>
          <w:rFonts w:ascii="Cascadia Mono" w:eastAsia="Cascadia Mono" w:hAnsi="Cascadia Mono" w:cs="Cascadia Mono"/>
          <w:color w:val="0000FF"/>
          <w:sz w:val="19"/>
          <w:szCs w:val="19"/>
        </w:rPr>
        <w:t>btn</w:t>
      </w:r>
      <w:proofErr w:type="spellEnd"/>
      <w:r>
        <w:rPr>
          <w:rFonts w:ascii="Cascadia Mono" w:eastAsia="Cascadia Mono" w:hAnsi="Cascadia Mono" w:cs="Cascadia Mono"/>
          <w:color w:val="0000FF"/>
          <w:sz w:val="19"/>
          <w:szCs w:val="19"/>
        </w:rPr>
        <w:t xml:space="preserve"> </w:t>
      </w:r>
      <w:proofErr w:type="spellStart"/>
      <w:r>
        <w:rPr>
          <w:rFonts w:ascii="Cascadia Mono" w:eastAsia="Cascadia Mono" w:hAnsi="Cascadia Mono" w:cs="Cascadia Mono"/>
          <w:color w:val="0000FF"/>
          <w:sz w:val="19"/>
          <w:szCs w:val="19"/>
        </w:rPr>
        <w:t>btn</w:t>
      </w:r>
      <w:proofErr w:type="spellEnd"/>
      <w:r>
        <w:rPr>
          <w:rFonts w:ascii="Cascadia Mono" w:eastAsia="Cascadia Mono" w:hAnsi="Cascadia Mono" w:cs="Cascadia Mono"/>
          <w:color w:val="0000FF"/>
          <w:sz w:val="19"/>
          <w:szCs w:val="19"/>
        </w:rPr>
        <w:t>-primary"</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/&gt;</w:t>
      </w:r>
    </w:p>
    <w:p w14:paraId="057CFE42"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2732E240"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bCs/>
          <w:color w:val="800080"/>
          <w:sz w:val="19"/>
          <w:szCs w:val="19"/>
        </w:rPr>
        <w:t>form</w:t>
      </w:r>
      <w:r>
        <w:rPr>
          <w:rFonts w:ascii="Cascadia Mono" w:eastAsia="Cascadia Mono" w:hAnsi="Cascadia Mono" w:cs="Cascadia Mono"/>
          <w:color w:val="0000FF"/>
          <w:sz w:val="19"/>
          <w:szCs w:val="19"/>
        </w:rPr>
        <w:t>&gt;</w:t>
      </w:r>
    </w:p>
    <w:p w14:paraId="661E7489"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396989F5" w14:textId="77777777" w:rsidR="00D34DF4" w:rsidRDefault="00D34DF4" w:rsidP="00D34DF4">
      <w:pPr>
        <w:autoSpaceDE w:val="0"/>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20DE3BD8" w14:textId="77777777" w:rsidR="00D34DF4" w:rsidRDefault="00D34DF4" w:rsidP="00D34DF4">
      <w:pPr>
        <w:autoSpaceDE w:val="0"/>
        <w:rPr>
          <w:rFonts w:ascii="Cascadia Mono" w:eastAsia="Cascadia Mono" w:hAnsi="Cascadia Mono" w:cs="Cascadia Mono"/>
          <w:color w:val="000000"/>
          <w:sz w:val="19"/>
          <w:szCs w:val="19"/>
        </w:rPr>
      </w:pPr>
    </w:p>
    <w:p w14:paraId="08AA9E05" w14:textId="77777777" w:rsidR="00D34DF4" w:rsidRDefault="00D34DF4" w:rsidP="00D34DF4">
      <w:pPr>
        <w:autoSpaceDE w:val="0"/>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147CE369"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&lt;</w:t>
      </w:r>
      <w:r>
        <w:rPr>
          <w:rFonts w:ascii="Cascadia Mono" w:eastAsia="Cascadia Mono" w:hAnsi="Cascadia Mono" w:cs="Cascadia Mono"/>
          <w:b/>
          <w:bCs/>
          <w:color w:val="800080"/>
          <w:sz w:val="19"/>
          <w:szCs w:val="19"/>
        </w:rPr>
        <w:t>a</w:t>
      </w:r>
      <w:r>
        <w:rPr>
          <w:rFonts w:ascii="Cascadia Mono" w:eastAsia="Cascadia Mono" w:hAnsi="Cascadia Mono" w:cs="Cascadia Mono"/>
          <w:color w:val="000000"/>
          <w:sz w:val="19"/>
          <w:szCs w:val="19"/>
        </w:rPr>
        <w:t xml:space="preserve"> </w:t>
      </w:r>
      <w:r>
        <w:rPr>
          <w:rFonts w:ascii="Cascadia Mono" w:eastAsia="Cascadia Mono" w:hAnsi="Cascadia Mono" w:cs="Cascadia Mono"/>
          <w:b/>
          <w:bCs/>
          <w:color w:val="800080"/>
          <w:sz w:val="19"/>
          <w:szCs w:val="19"/>
        </w:rPr>
        <w:t>asp-action</w:t>
      </w:r>
      <w:r>
        <w:rPr>
          <w:rFonts w:ascii="Cascadia Mono" w:eastAsia="Cascadia Mono" w:hAnsi="Cascadia Mono" w:cs="Cascadia Mono"/>
          <w:color w:val="0000FF"/>
          <w:sz w:val="19"/>
          <w:szCs w:val="19"/>
        </w:rPr>
        <w:t>="Index"&gt;</w:t>
      </w:r>
      <w:r>
        <w:rPr>
          <w:rFonts w:ascii="Cascadia Mono" w:eastAsia="Cascadia Mono" w:hAnsi="Cascadia Mono" w:cs="Cascadia Mono"/>
          <w:color w:val="000000"/>
          <w:sz w:val="19"/>
          <w:szCs w:val="19"/>
        </w:rPr>
        <w:t>Back to List</w:t>
      </w:r>
      <w:r>
        <w:rPr>
          <w:rFonts w:ascii="Cascadia Mono" w:eastAsia="Cascadia Mono" w:hAnsi="Cascadia Mono" w:cs="Cascadia Mono"/>
          <w:color w:val="0000FF"/>
          <w:sz w:val="19"/>
          <w:szCs w:val="19"/>
        </w:rPr>
        <w:t>&lt;/</w:t>
      </w:r>
      <w:r>
        <w:rPr>
          <w:rFonts w:ascii="Cascadia Mono" w:eastAsia="Cascadia Mono" w:hAnsi="Cascadia Mono" w:cs="Cascadia Mono"/>
          <w:b/>
          <w:bCs/>
          <w:color w:val="800080"/>
          <w:sz w:val="19"/>
          <w:szCs w:val="19"/>
        </w:rPr>
        <w:t>a</w:t>
      </w:r>
      <w:r>
        <w:rPr>
          <w:rFonts w:ascii="Cascadia Mono" w:eastAsia="Cascadia Mono" w:hAnsi="Cascadia Mono" w:cs="Cascadia Mono"/>
          <w:color w:val="0000FF"/>
          <w:sz w:val="19"/>
          <w:szCs w:val="19"/>
        </w:rPr>
        <w:t>&gt;</w:t>
      </w:r>
    </w:p>
    <w:p w14:paraId="162CF276" w14:textId="77777777" w:rsidR="00D34DF4" w:rsidRDefault="00D34DF4" w:rsidP="00D34DF4">
      <w:pPr>
        <w:autoSpaceDE w:val="0"/>
      </w:pPr>
      <w:r>
        <w:rPr>
          <w:rFonts w:ascii="Cascadia Mono" w:eastAsia="Cascadia Mono" w:hAnsi="Cascadia Mono" w:cs="Cascadia Mono"/>
          <w:color w:val="0000FF"/>
          <w:sz w:val="19"/>
          <w:szCs w:val="19"/>
        </w:rPr>
        <w:t>&lt;/</w:t>
      </w:r>
      <w:r>
        <w:rPr>
          <w:rFonts w:ascii="Cascadia Mono" w:eastAsia="Cascadia Mono" w:hAnsi="Cascadia Mono" w:cs="Cascadia Mono"/>
          <w:color w:val="800000"/>
          <w:sz w:val="19"/>
          <w:szCs w:val="19"/>
        </w:rPr>
        <w:t>div</w:t>
      </w:r>
      <w:r>
        <w:rPr>
          <w:rFonts w:ascii="Cascadia Mono" w:eastAsia="Cascadia Mono" w:hAnsi="Cascadia Mono" w:cs="Cascadia Mono"/>
          <w:color w:val="0000FF"/>
          <w:sz w:val="19"/>
          <w:szCs w:val="19"/>
        </w:rPr>
        <w:t>&gt;</w:t>
      </w:r>
    </w:p>
    <w:p w14:paraId="555E5F00" w14:textId="77777777" w:rsidR="00D34DF4" w:rsidRDefault="00D34DF4" w:rsidP="00D34DF4">
      <w:pPr>
        <w:autoSpaceDE w:val="0"/>
        <w:rPr>
          <w:rFonts w:ascii="Cascadia Mono" w:eastAsia="Cascadia Mono" w:hAnsi="Cascadia Mono" w:cs="Cascadia Mono"/>
          <w:color w:val="0000FF"/>
          <w:sz w:val="19"/>
          <w:szCs w:val="19"/>
        </w:rPr>
      </w:pPr>
    </w:p>
    <w:p w14:paraId="206F5D71" w14:textId="77777777" w:rsidR="00D34DF4" w:rsidRDefault="00D34DF4" w:rsidP="00D34DF4">
      <w:r>
        <w:rPr>
          <w:noProof/>
          <w:lang w:val="bg-BG" w:eastAsia="bg-BG"/>
        </w:rPr>
        <w:drawing>
          <wp:anchor distT="0" distB="0" distL="0" distR="0" simplePos="0" relativeHeight="251740160" behindDoc="0" locked="0" layoutInCell="1" allowOverlap="1" wp14:anchorId="31B87BC6" wp14:editId="0D71178D">
            <wp:simplePos x="0" y="0"/>
            <wp:positionH relativeFrom="column">
              <wp:align>center</wp:align>
            </wp:positionH>
            <wp:positionV relativeFrom="paragraph">
              <wp:align>top</wp:align>
            </wp:positionV>
            <wp:extent cx="3533775" cy="1847850"/>
            <wp:effectExtent l="0" t="0" r="9525"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533775" cy="18478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lang w:val="bg-BG"/>
        </w:rPr>
        <w:t xml:space="preserve">Когато опитаме търсене, получаваме съобщение за грешка, че страницата не е намерена. </w:t>
      </w:r>
    </w:p>
    <w:p w14:paraId="6B6074BE" w14:textId="77777777" w:rsidR="00D34DF4" w:rsidRDefault="00D34DF4" w:rsidP="00D34DF4">
      <w:r>
        <w:rPr>
          <w:noProof/>
          <w:lang w:val="bg-BG" w:eastAsia="bg-BG"/>
        </w:rPr>
        <w:drawing>
          <wp:anchor distT="0" distB="0" distL="0" distR="0" simplePos="0" relativeHeight="251741184" behindDoc="0" locked="0" layoutInCell="1" allowOverlap="1" wp14:anchorId="46A12DAD" wp14:editId="30621B31">
            <wp:simplePos x="0" y="0"/>
            <wp:positionH relativeFrom="column">
              <wp:align>center</wp:align>
            </wp:positionH>
            <wp:positionV relativeFrom="paragraph">
              <wp:align>top</wp:align>
            </wp:positionV>
            <wp:extent cx="3828415" cy="2571750"/>
            <wp:effectExtent l="0" t="0" r="635"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828415" cy="25717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rPr>
          <w:highlight w:val="yellow"/>
        </w:rPr>
        <w:t>За</w:t>
      </w:r>
      <w:proofErr w:type="spellEnd"/>
      <w:r>
        <w:rPr>
          <w:highlight w:val="yellow"/>
        </w:rPr>
        <w:t xml:space="preserve"> </w:t>
      </w:r>
      <w:proofErr w:type="spellStart"/>
      <w:r>
        <w:rPr>
          <w:highlight w:val="yellow"/>
        </w:rPr>
        <w:t>да</w:t>
      </w:r>
      <w:proofErr w:type="spellEnd"/>
      <w:r>
        <w:rPr>
          <w:highlight w:val="yellow"/>
        </w:rPr>
        <w:t xml:space="preserve"> я </w:t>
      </w:r>
      <w:proofErr w:type="spellStart"/>
      <w:r>
        <w:rPr>
          <w:highlight w:val="yellow"/>
        </w:rPr>
        <w:t>създадем</w:t>
      </w:r>
      <w:proofErr w:type="spellEnd"/>
      <w:r>
        <w:rPr>
          <w:highlight w:val="yellow"/>
        </w:rPr>
        <w:t xml:space="preserve">, </w:t>
      </w:r>
      <w:proofErr w:type="spellStart"/>
      <w:r>
        <w:rPr>
          <w:highlight w:val="yellow"/>
        </w:rPr>
        <w:t>отиваме</w:t>
      </w:r>
      <w:proofErr w:type="spellEnd"/>
      <w:r>
        <w:rPr>
          <w:highlight w:val="yellow"/>
        </w:rPr>
        <w:t xml:space="preserve"> </w:t>
      </w:r>
      <w:proofErr w:type="spellStart"/>
      <w:r>
        <w:rPr>
          <w:highlight w:val="yellow"/>
        </w:rPr>
        <w:t>отново</w:t>
      </w:r>
      <w:proofErr w:type="spellEnd"/>
      <w:r>
        <w:rPr>
          <w:highlight w:val="yellow"/>
        </w:rPr>
        <w:t xml:space="preserve"> в </w:t>
      </w:r>
      <w:proofErr w:type="spellStart"/>
      <w:r>
        <w:rPr>
          <w:highlight w:val="yellow"/>
        </w:rPr>
        <w:t>JokesController.cs</w:t>
      </w:r>
      <w:proofErr w:type="spellEnd"/>
    </w:p>
    <w:p w14:paraId="6E6B7BCE" w14:textId="77777777" w:rsidR="00D34DF4" w:rsidRDefault="00D34DF4" w:rsidP="00D34DF4">
      <w:r>
        <w:rPr>
          <w:lang w:val="bg-BG"/>
        </w:rPr>
        <w:t xml:space="preserve">Последните промени са върху </w:t>
      </w:r>
      <w:proofErr w:type="spellStart"/>
      <w:r>
        <w:t>ShowSearchForm</w:t>
      </w:r>
      <w:proofErr w:type="spellEnd"/>
      <w:r>
        <w:t xml:space="preserve">, </w:t>
      </w:r>
      <w:r>
        <w:rPr>
          <w:lang w:val="bg-BG"/>
        </w:rPr>
        <w:t xml:space="preserve">съответно </w:t>
      </w:r>
      <w:r>
        <w:t>Copy-&gt;Paste</w:t>
      </w:r>
    </w:p>
    <w:p w14:paraId="2C79857F" w14:textId="77777777" w:rsidR="00D34DF4" w:rsidRDefault="00D34DF4" w:rsidP="00D34DF4">
      <w:r>
        <w:rPr>
          <w:rFonts w:ascii="Cascadia Mono" w:eastAsia="Cascadia Mono" w:hAnsi="Cascadia Mono" w:cs="Cascadia Mono"/>
          <w:color w:val="000000"/>
          <w:sz w:val="19"/>
          <w:szCs w:val="19"/>
        </w:rPr>
        <w:t xml:space="preserve"> </w:t>
      </w:r>
      <w:r>
        <w:rPr>
          <w:rFonts w:ascii="Cascadia Mono" w:eastAsia="Cascadia Mono" w:hAnsi="Cascadia Mono" w:cs="Cascadia Mono"/>
          <w:color w:val="008000"/>
          <w:sz w:val="19"/>
          <w:szCs w:val="19"/>
        </w:rPr>
        <w:t xml:space="preserve">// GET: </w:t>
      </w:r>
      <w:proofErr w:type="spellStart"/>
      <w:r>
        <w:rPr>
          <w:rFonts w:ascii="Cascadia Mono" w:eastAsia="Cascadia Mono" w:hAnsi="Cascadia Mono" w:cs="Cascadia Mono"/>
          <w:color w:val="008000"/>
          <w:sz w:val="19"/>
          <w:szCs w:val="19"/>
        </w:rPr>
        <w:t>ShowSearchForm</w:t>
      </w:r>
      <w:proofErr w:type="spellEnd"/>
    </w:p>
    <w:p w14:paraId="4D03361F"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async</w:t>
      </w:r>
      <w:r>
        <w:rPr>
          <w:rFonts w:ascii="Cascadia Mono" w:eastAsia="Cascadia Mono" w:hAnsi="Cascadia Mono" w:cs="Cascadia Mono"/>
          <w:color w:val="000000"/>
          <w:sz w:val="19"/>
          <w:szCs w:val="19"/>
        </w:rPr>
        <w:t xml:space="preserve"> Task&lt;</w:t>
      </w:r>
      <w:proofErr w:type="spellStart"/>
      <w:r>
        <w:rPr>
          <w:rFonts w:ascii="Cascadia Mono" w:eastAsia="Cascadia Mono" w:hAnsi="Cascadia Mono" w:cs="Cascadia Mono"/>
          <w:color w:val="000000"/>
          <w:sz w:val="19"/>
          <w:szCs w:val="19"/>
        </w:rPr>
        <w:t>IActionResult</w:t>
      </w:r>
      <w:proofErr w:type="spellEnd"/>
      <w:r>
        <w:rPr>
          <w:rFonts w:ascii="Cascadia Mono" w:eastAsia="Cascadia Mono" w:hAnsi="Cascadia Mono" w:cs="Cascadia Mono"/>
          <w:color w:val="000000"/>
          <w:sz w:val="19"/>
          <w:szCs w:val="19"/>
        </w:rPr>
        <w:t xml:space="preserve">&gt; </w:t>
      </w:r>
      <w:proofErr w:type="spellStart"/>
      <w:proofErr w:type="gramStart"/>
      <w:r>
        <w:rPr>
          <w:rFonts w:ascii="Cascadia Mono" w:eastAsia="Cascadia Mono" w:hAnsi="Cascadia Mono" w:cs="Cascadia Mono"/>
          <w:color w:val="000000"/>
          <w:sz w:val="19"/>
          <w:szCs w:val="19"/>
        </w:rPr>
        <w:t>ShowSearchForm</w:t>
      </w:r>
      <w:proofErr w:type="spellEnd"/>
      <w:r>
        <w:rPr>
          <w:rFonts w:ascii="Cascadia Mono" w:eastAsia="Cascadia Mono" w:hAnsi="Cascadia Mono" w:cs="Cascadia Mono"/>
          <w:color w:val="000000"/>
          <w:sz w:val="19"/>
          <w:szCs w:val="19"/>
        </w:rPr>
        <w:t>(</w:t>
      </w:r>
      <w:proofErr w:type="gramEnd"/>
      <w:r>
        <w:rPr>
          <w:rFonts w:ascii="Cascadia Mono" w:eastAsia="Cascadia Mono" w:hAnsi="Cascadia Mono" w:cs="Cascadia Mono"/>
          <w:color w:val="000000"/>
          <w:sz w:val="19"/>
          <w:szCs w:val="19"/>
        </w:rPr>
        <w:t>)</w:t>
      </w:r>
    </w:p>
    <w:p w14:paraId="0F402D10"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2C0D8493"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proofErr w:type="gramStart"/>
      <w:r>
        <w:rPr>
          <w:rFonts w:ascii="Cascadia Mono" w:eastAsia="Cascadia Mono" w:hAnsi="Cascadia Mono" w:cs="Cascadia Mono"/>
          <w:color w:val="000000"/>
          <w:sz w:val="19"/>
          <w:szCs w:val="19"/>
        </w:rPr>
        <w:t>View(</w:t>
      </w:r>
      <w:proofErr w:type="gramEnd"/>
      <w:r>
        <w:rPr>
          <w:rFonts w:ascii="Cascadia Mono" w:eastAsia="Cascadia Mono" w:hAnsi="Cascadia Mono" w:cs="Cascadia Mono"/>
          <w:color w:val="000000"/>
          <w:sz w:val="19"/>
          <w:szCs w:val="19"/>
        </w:rPr>
        <w:t>);</w:t>
      </w:r>
    </w:p>
    <w:p w14:paraId="1DA3B300" w14:textId="77777777" w:rsidR="00D34DF4" w:rsidRDefault="0008398B" w:rsidP="00D34DF4">
      <w:pPr>
        <w:autoSpaceDE w:val="0"/>
      </w:pPr>
      <w:r>
        <w:rPr>
          <w:noProof/>
          <w:lang w:val="bg-BG" w:eastAsia="bg-BG"/>
        </w:rPr>
        <w:drawing>
          <wp:anchor distT="0" distB="0" distL="0" distR="0" simplePos="0" relativeHeight="251759616" behindDoc="0" locked="0" layoutInCell="1" allowOverlap="1" wp14:anchorId="3EB9FC5F" wp14:editId="00138CA0">
            <wp:simplePos x="0" y="0"/>
            <wp:positionH relativeFrom="column">
              <wp:posOffset>747395</wp:posOffset>
            </wp:positionH>
            <wp:positionV relativeFrom="paragraph">
              <wp:posOffset>356870</wp:posOffset>
            </wp:positionV>
            <wp:extent cx="3819525" cy="952500"/>
            <wp:effectExtent l="0" t="0" r="9525"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819525" cy="9525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sidR="00D34DF4">
        <w:rPr>
          <w:rFonts w:ascii="Cascadia Mono" w:eastAsia="Cascadia Mono" w:hAnsi="Cascadia Mono" w:cs="Cascadia Mono"/>
          <w:color w:val="000000"/>
          <w:sz w:val="19"/>
          <w:szCs w:val="19"/>
        </w:rPr>
        <w:t xml:space="preserve">        }</w:t>
      </w:r>
    </w:p>
    <w:p w14:paraId="2C16D84C" w14:textId="77777777" w:rsidR="00D34DF4" w:rsidRDefault="00D34DF4" w:rsidP="00D34DF4">
      <w:pPr>
        <w:autoSpaceDE w:val="0"/>
      </w:pPr>
      <w:r>
        <w:rPr>
          <w:rFonts w:ascii="Cascadia Mono" w:eastAsia="Cascadia Mono" w:hAnsi="Cascadia Mono" w:cs="Cascadia Mono"/>
          <w:noProof/>
          <w:color w:val="000000"/>
          <w:sz w:val="19"/>
          <w:szCs w:val="19"/>
          <w:lang w:val="bg-BG" w:eastAsia="bg-BG"/>
        </w:rPr>
        <w:lastRenderedPageBreak/>
        <w:drawing>
          <wp:anchor distT="0" distB="0" distL="0" distR="0" simplePos="0" relativeHeight="251742208" behindDoc="0" locked="0" layoutInCell="1" allowOverlap="1" wp14:anchorId="09068DE0" wp14:editId="5B7D833F">
            <wp:simplePos x="0" y="0"/>
            <wp:positionH relativeFrom="column">
              <wp:align>center</wp:align>
            </wp:positionH>
            <wp:positionV relativeFrom="paragraph">
              <wp:align>top</wp:align>
            </wp:positionV>
            <wp:extent cx="4580890" cy="2018665"/>
            <wp:effectExtent l="0" t="0" r="0" b="635"/>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580890" cy="20186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roofErr w:type="spellStart"/>
      <w:r>
        <w:rPr>
          <w:rFonts w:ascii="Cascadia Mono" w:eastAsia="Cascadia Mono" w:hAnsi="Cascadia Mono" w:cs="Cascadia Mono"/>
          <w:color w:val="000000"/>
          <w:sz w:val="19"/>
          <w:szCs w:val="19"/>
        </w:rPr>
        <w:t>Като</w:t>
      </w:r>
      <w:proofErr w:type="spellEnd"/>
      <w:r>
        <w:rPr>
          <w:rFonts w:ascii="Cascadia Mono" w:eastAsia="Cascadia Mono" w:hAnsi="Cascadia Mono" w:cs="Cascadia Mono"/>
          <w:color w:val="000000"/>
          <w:sz w:val="19"/>
          <w:szCs w:val="19"/>
        </w:rPr>
        <w:t xml:space="preserve"> </w:t>
      </w:r>
      <w:proofErr w:type="spellStart"/>
      <w:r>
        <w:rPr>
          <w:rFonts w:ascii="Cascadia Mono" w:eastAsia="Cascadia Mono" w:hAnsi="Cascadia Mono" w:cs="Cascadia Mono"/>
          <w:color w:val="000000"/>
          <w:sz w:val="19"/>
          <w:szCs w:val="19"/>
        </w:rPr>
        <w:t>сменяме</w:t>
      </w:r>
      <w:proofErr w:type="spellEnd"/>
      <w:r>
        <w:rPr>
          <w:rFonts w:ascii="Cascadia Mono" w:eastAsia="Cascadia Mono" w:hAnsi="Cascadia Mono" w:cs="Cascadia Mono"/>
          <w:color w:val="000000"/>
          <w:sz w:val="19"/>
          <w:szCs w:val="19"/>
        </w:rPr>
        <w:t xml:space="preserve"> GET → </w:t>
      </w:r>
      <w:proofErr w:type="spellStart"/>
      <w:r>
        <w:rPr>
          <w:rFonts w:ascii="Cascadia Mono" w:eastAsia="Cascadia Mono" w:hAnsi="Cascadia Mono" w:cs="Cascadia Mono"/>
          <w:color w:val="000000"/>
          <w:sz w:val="19"/>
          <w:szCs w:val="19"/>
        </w:rPr>
        <w:t>PoST</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и метод </w:t>
      </w:r>
      <w:proofErr w:type="spellStart"/>
      <w:proofErr w:type="gramStart"/>
      <w:r>
        <w:rPr>
          <w:rFonts w:ascii="Cascadia Mono" w:eastAsia="Cascadia Mono" w:hAnsi="Cascadia Mono" w:cs="Cascadia Mono"/>
          <w:color w:val="000000"/>
          <w:sz w:val="19"/>
          <w:szCs w:val="19"/>
        </w:rPr>
        <w:t>ShowSearchResults</w:t>
      </w:r>
      <w:proofErr w:type="spellEnd"/>
      <w:r>
        <w:rPr>
          <w:rFonts w:ascii="Cascadia Mono" w:eastAsia="Cascadia Mono" w:hAnsi="Cascadia Mono" w:cs="Cascadia Mono"/>
          <w:color w:val="000000"/>
          <w:sz w:val="19"/>
          <w:szCs w:val="19"/>
        </w:rPr>
        <w:t>(</w:t>
      </w:r>
      <w:proofErr w:type="gram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защото не искаме </w:t>
      </w:r>
      <w:proofErr w:type="spellStart"/>
      <w:r>
        <w:rPr>
          <w:rFonts w:ascii="Cascadia Mono" w:eastAsia="Cascadia Mono" w:hAnsi="Cascadia Mono" w:cs="Cascadia Mono"/>
          <w:color w:val="000000"/>
          <w:sz w:val="19"/>
          <w:szCs w:val="19"/>
        </w:rPr>
        <w:t>ShowSearchForm</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да се показва сама, а искаме да отидем към друг обект </w:t>
      </w:r>
      <w:proofErr w:type="spellStart"/>
      <w:r>
        <w:rPr>
          <w:rFonts w:ascii="Cascadia Mono" w:eastAsia="Cascadia Mono" w:hAnsi="Cascadia Mono" w:cs="Cascadia Mono"/>
          <w:color w:val="000000"/>
          <w:sz w:val="19"/>
          <w:szCs w:val="19"/>
        </w:rPr>
        <w:t>ShowSearchResults</w:t>
      </w:r>
      <w:proofErr w:type="spellEnd"/>
      <w:r>
        <w:rPr>
          <w:rFonts w:ascii="Cascadia Mono" w:eastAsia="Cascadia Mono" w:hAnsi="Cascadia Mono" w:cs="Cascadia Mono"/>
          <w:color w:val="000000"/>
          <w:sz w:val="19"/>
          <w:szCs w:val="19"/>
        </w:rPr>
        <w:t>.</w:t>
      </w:r>
    </w:p>
    <w:p w14:paraId="0374B886" w14:textId="77777777" w:rsidR="00D34DF4" w:rsidRDefault="00D34DF4" w:rsidP="00D34DF4">
      <w:pPr>
        <w:autoSpaceDE w:val="0"/>
        <w:rPr>
          <w:rFonts w:ascii="Cascadia Mono" w:eastAsia="Cascadia Mono" w:hAnsi="Cascadia Mono" w:cs="Cascadia Mono"/>
          <w:color w:val="000000"/>
          <w:sz w:val="19"/>
          <w:szCs w:val="19"/>
        </w:rPr>
      </w:pPr>
    </w:p>
    <w:p w14:paraId="2FD7A926" w14:textId="77777777" w:rsidR="00D34DF4" w:rsidRDefault="00D34DF4" w:rsidP="00D34DF4">
      <w:pPr>
        <w:autoSpaceDE w:val="0"/>
      </w:pPr>
      <w:r>
        <w:rPr>
          <w:rFonts w:ascii="Cascadia Mono" w:eastAsia="Cascadia Mono" w:hAnsi="Cascadia Mono" w:cs="Cascadia Mono"/>
          <w:color w:val="000000"/>
          <w:sz w:val="19"/>
          <w:szCs w:val="19"/>
          <w:lang w:val="bg-BG"/>
        </w:rPr>
        <w:t xml:space="preserve">С тестова цел: </w:t>
      </w:r>
    </w:p>
    <w:p w14:paraId="7F80E0AE" w14:textId="77777777" w:rsidR="00D34DF4" w:rsidRDefault="00D34DF4" w:rsidP="00D34DF4">
      <w:pPr>
        <w:autoSpaceDE w:val="0"/>
        <w:rPr>
          <w:rFonts w:ascii="Cascadia Mono" w:eastAsia="Cascadia Mono" w:hAnsi="Cascadia Mono" w:cs="Cascadia Mono"/>
          <w:color w:val="000000"/>
          <w:sz w:val="19"/>
          <w:szCs w:val="19"/>
          <w:lang w:val="bg-BG"/>
        </w:rPr>
      </w:pPr>
      <w:r>
        <w:rPr>
          <w:noProof/>
          <w:lang w:val="bg-BG" w:eastAsia="bg-BG"/>
        </w:rPr>
        <w:drawing>
          <wp:anchor distT="0" distB="0" distL="0" distR="0" simplePos="0" relativeHeight="251746304" behindDoc="0" locked="0" layoutInCell="1" allowOverlap="1" wp14:anchorId="7920EA35" wp14:editId="7EC5F793">
            <wp:simplePos x="0" y="0"/>
            <wp:positionH relativeFrom="column">
              <wp:align>center</wp:align>
            </wp:positionH>
            <wp:positionV relativeFrom="paragraph">
              <wp:align>top</wp:align>
            </wp:positionV>
            <wp:extent cx="6118860" cy="1207135"/>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118860" cy="120713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E38772A" w14:textId="77777777" w:rsidR="00D34DF4" w:rsidRDefault="00D34DF4" w:rsidP="00D34DF4">
      <w:pPr>
        <w:rPr>
          <w:lang w:val="bg-BG"/>
        </w:rPr>
      </w:pPr>
    </w:p>
    <w:p w14:paraId="274034CA" w14:textId="77777777" w:rsidR="00D34DF4" w:rsidRDefault="00D34DF4" w:rsidP="00D34DF4">
      <w:r>
        <w:rPr>
          <w:rFonts w:ascii="Cascadia Mono" w:eastAsia="Cascadia Mono" w:hAnsi="Cascadia Mono" w:cs="Cascadia Mono"/>
          <w:color w:val="000000"/>
          <w:sz w:val="19"/>
          <w:szCs w:val="19"/>
          <w:lang w:val="bg-BG"/>
        </w:rPr>
        <w:t xml:space="preserve"> </w:t>
      </w:r>
      <w:r>
        <w:rPr>
          <w:rFonts w:ascii="Cascadia Mono" w:eastAsia="Cascadia Mono" w:hAnsi="Cascadia Mono" w:cs="Cascadia Mono"/>
          <w:color w:val="008000"/>
          <w:sz w:val="19"/>
          <w:szCs w:val="19"/>
          <w:lang w:val="bg-BG"/>
        </w:rPr>
        <w:t>// PoST: ShowSearchResults</w:t>
      </w:r>
    </w:p>
    <w:p w14:paraId="6535FB81"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public</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string</w:t>
      </w:r>
      <w:r>
        <w:rPr>
          <w:rFonts w:ascii="Cascadia Mono" w:eastAsia="Cascadia Mono" w:hAnsi="Cascadia Mono" w:cs="Cascadia Mono"/>
          <w:color w:val="000000"/>
          <w:sz w:val="19"/>
          <w:szCs w:val="19"/>
        </w:rPr>
        <w:t xml:space="preserve"> </w:t>
      </w:r>
      <w:proofErr w:type="spellStart"/>
      <w:proofErr w:type="gramStart"/>
      <w:r>
        <w:rPr>
          <w:rFonts w:ascii="Cascadia Mono" w:eastAsia="Cascadia Mono" w:hAnsi="Cascadia Mono" w:cs="Cascadia Mono"/>
          <w:color w:val="000000"/>
          <w:sz w:val="19"/>
          <w:szCs w:val="19"/>
        </w:rPr>
        <w:t>ShowSearchResults</w:t>
      </w:r>
      <w:proofErr w:type="spellEnd"/>
      <w:r>
        <w:rPr>
          <w:rFonts w:ascii="Cascadia Mono" w:eastAsia="Cascadia Mono" w:hAnsi="Cascadia Mono" w:cs="Cascadia Mono"/>
          <w:color w:val="000000"/>
          <w:sz w:val="19"/>
          <w:szCs w:val="19"/>
        </w:rPr>
        <w:t>(</w:t>
      </w:r>
      <w:proofErr w:type="gramEnd"/>
      <w:r>
        <w:rPr>
          <w:rFonts w:ascii="Cascadia Mono" w:eastAsia="Cascadia Mono" w:hAnsi="Cascadia Mono" w:cs="Cascadia Mono"/>
          <w:color w:val="000000"/>
          <w:sz w:val="19"/>
          <w:szCs w:val="19"/>
        </w:rPr>
        <w:t xml:space="preserve">String </w:t>
      </w:r>
      <w:proofErr w:type="spellStart"/>
      <w:r>
        <w:rPr>
          <w:rFonts w:ascii="Cascadia Mono" w:eastAsia="Cascadia Mono" w:hAnsi="Cascadia Mono" w:cs="Cascadia Mono"/>
          <w:color w:val="000000"/>
          <w:sz w:val="19"/>
          <w:szCs w:val="19"/>
        </w:rPr>
        <w:t>SearchPhrase</w:t>
      </w:r>
      <w:proofErr w:type="spellEnd"/>
      <w:r>
        <w:rPr>
          <w:rFonts w:ascii="Cascadia Mono" w:eastAsia="Cascadia Mono" w:hAnsi="Cascadia Mono" w:cs="Cascadia Mono"/>
          <w:color w:val="000000"/>
          <w:sz w:val="19"/>
          <w:szCs w:val="19"/>
        </w:rPr>
        <w:t>)</w:t>
      </w:r>
    </w:p>
    <w:p w14:paraId="62FE60B3"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53D08EE3" w14:textId="77777777" w:rsidR="00D34DF4" w:rsidRDefault="00D34DF4" w:rsidP="00D34DF4">
      <w:pPr>
        <w:autoSpaceDE w:val="0"/>
      </w:pPr>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FF"/>
          <w:sz w:val="19"/>
          <w:szCs w:val="19"/>
        </w:rPr>
        <w:t>return</w:t>
      </w:r>
      <w:r>
        <w:rPr>
          <w:rFonts w:ascii="Cascadia Mono" w:eastAsia="Cascadia Mono" w:hAnsi="Cascadia Mono" w:cs="Cascadia Mono"/>
          <w:color w:val="000000"/>
          <w:sz w:val="19"/>
          <w:szCs w:val="19"/>
        </w:rPr>
        <w:t xml:space="preserve"> </w:t>
      </w:r>
      <w:r>
        <w:rPr>
          <w:rFonts w:ascii="Cascadia Mono" w:eastAsia="Cascadia Mono" w:hAnsi="Cascadia Mono" w:cs="Cascadia Mono"/>
          <w:color w:val="A31515"/>
          <w:sz w:val="19"/>
          <w:szCs w:val="19"/>
        </w:rPr>
        <w:t>"You searched: "</w:t>
      </w:r>
      <w:r>
        <w:rPr>
          <w:rFonts w:ascii="Cascadia Mono" w:eastAsia="Cascadia Mono" w:hAnsi="Cascadia Mono" w:cs="Cascadia Mono"/>
          <w:color w:val="000000"/>
          <w:sz w:val="19"/>
          <w:szCs w:val="19"/>
        </w:rPr>
        <w:t xml:space="preserve"> + </w:t>
      </w:r>
      <w:proofErr w:type="spellStart"/>
      <w:r>
        <w:rPr>
          <w:rFonts w:ascii="Cascadia Mono" w:eastAsia="Cascadia Mono" w:hAnsi="Cascadia Mono" w:cs="Cascadia Mono"/>
          <w:color w:val="000000"/>
          <w:sz w:val="19"/>
          <w:szCs w:val="19"/>
        </w:rPr>
        <w:t>SearchPhrase</w:t>
      </w:r>
      <w:proofErr w:type="spellEnd"/>
      <w:r>
        <w:rPr>
          <w:rFonts w:ascii="Cascadia Mono" w:eastAsia="Cascadia Mono" w:hAnsi="Cascadia Mono" w:cs="Cascadia Mono"/>
          <w:color w:val="000000"/>
          <w:sz w:val="19"/>
          <w:szCs w:val="19"/>
        </w:rPr>
        <w:t>;</w:t>
      </w:r>
    </w:p>
    <w:p w14:paraId="03068ED5" w14:textId="77777777" w:rsidR="00D34DF4" w:rsidRDefault="00D34DF4" w:rsidP="00D34DF4">
      <w:pPr>
        <w:autoSpaceDE w:val="0"/>
      </w:pPr>
      <w:r>
        <w:rPr>
          <w:rFonts w:ascii="Cascadia Mono" w:eastAsia="Cascadia Mono" w:hAnsi="Cascadia Mono" w:cs="Cascadia Mono"/>
          <w:color w:val="000000"/>
          <w:sz w:val="19"/>
          <w:szCs w:val="19"/>
        </w:rPr>
        <w:t xml:space="preserve">        }</w:t>
      </w:r>
    </w:p>
    <w:p w14:paraId="2DA2383A" w14:textId="77777777" w:rsidR="00D34DF4" w:rsidRDefault="00D34DF4" w:rsidP="00D34DF4">
      <w:pPr>
        <w:autoSpaceDE w:val="0"/>
      </w:pPr>
      <w:r>
        <w:rPr>
          <w:rFonts w:ascii="Cascadia Mono" w:eastAsia="Cascadia Mono" w:hAnsi="Cascadia Mono" w:cs="Cascadia Mono"/>
          <w:color w:val="000000"/>
          <w:sz w:val="19"/>
          <w:szCs w:val="19"/>
          <w:lang w:val="bg-BG"/>
        </w:rPr>
        <w:t xml:space="preserve">Като с червена линия е подчертана грешката, която при посочване се изписва като </w:t>
      </w:r>
      <w:proofErr w:type="spellStart"/>
      <w:r>
        <w:rPr>
          <w:rFonts w:ascii="Cascadia Mono" w:eastAsia="Cascadia Mono" w:hAnsi="Cascadia Mono" w:cs="Cascadia Mono"/>
          <w:color w:val="000000"/>
          <w:sz w:val="19"/>
          <w:szCs w:val="19"/>
        </w:rPr>
        <w:t>IactionResult</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защото не може един тип данни да се конвертира в друг (например </w:t>
      </w:r>
      <w:r>
        <w:rPr>
          <w:rFonts w:ascii="Cascadia Mono" w:eastAsia="Cascadia Mono" w:hAnsi="Cascadia Mono" w:cs="Cascadia Mono"/>
          <w:color w:val="000000"/>
          <w:sz w:val="19"/>
          <w:szCs w:val="19"/>
        </w:rPr>
        <w:t xml:space="preserve">int → string) </w:t>
      </w:r>
      <w:r>
        <w:rPr>
          <w:rFonts w:ascii="Cascadia Mono" w:eastAsia="Cascadia Mono" w:hAnsi="Cascadia Mono" w:cs="Cascadia Mono"/>
          <w:color w:val="000000"/>
          <w:sz w:val="19"/>
          <w:szCs w:val="19"/>
          <w:lang w:val="bg-BG"/>
        </w:rPr>
        <w:t>съответно се връщаме в по-горния ред и правим корекции:</w:t>
      </w:r>
    </w:p>
    <w:p w14:paraId="4353E16A" w14:textId="77777777" w:rsidR="00D34DF4" w:rsidRDefault="00D34DF4" w:rsidP="00D34DF4">
      <w:pPr>
        <w:autoSpaceDE w:val="0"/>
        <w:rPr>
          <w:rFonts w:ascii="Cascadia Mono" w:eastAsia="Cascadia Mono" w:hAnsi="Cascadia Mono" w:cs="Cascadia Mono"/>
          <w:color w:val="000000"/>
          <w:sz w:val="19"/>
          <w:szCs w:val="19"/>
          <w:lang w:val="bg-BG"/>
        </w:rPr>
      </w:pPr>
      <w:r>
        <w:rPr>
          <w:noProof/>
          <w:lang w:val="bg-BG" w:eastAsia="bg-BG"/>
        </w:rPr>
        <w:drawing>
          <wp:anchor distT="0" distB="0" distL="0" distR="0" simplePos="0" relativeHeight="251747328" behindDoc="0" locked="0" layoutInCell="1" allowOverlap="1" wp14:anchorId="0BB7BA37" wp14:editId="226F948B">
            <wp:simplePos x="0" y="0"/>
            <wp:positionH relativeFrom="column">
              <wp:align>center</wp:align>
            </wp:positionH>
            <wp:positionV relativeFrom="paragraph">
              <wp:align>top</wp:align>
            </wp:positionV>
            <wp:extent cx="3971290" cy="837565"/>
            <wp:effectExtent l="0" t="0" r="0" b="63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971290" cy="8375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3FB6FE9" w14:textId="77777777" w:rsidR="00D34DF4" w:rsidRDefault="00D34DF4" w:rsidP="00D34DF4">
      <w:pPr>
        <w:autoSpaceDE w:val="0"/>
        <w:rPr>
          <w:rFonts w:ascii="Cascadia Mono" w:eastAsia="Cascadia Mono" w:hAnsi="Cascadia Mono" w:cs="Cascadia Mono"/>
          <w:color w:val="000000"/>
          <w:sz w:val="19"/>
          <w:szCs w:val="19"/>
          <w:lang w:val="bg-BG"/>
        </w:rPr>
      </w:pPr>
      <w:r>
        <w:rPr>
          <w:noProof/>
          <w:lang w:val="bg-BG" w:eastAsia="bg-BG"/>
        </w:rPr>
        <w:drawing>
          <wp:anchor distT="0" distB="0" distL="0" distR="0" simplePos="0" relativeHeight="251748352" behindDoc="0" locked="0" layoutInCell="1" allowOverlap="1" wp14:anchorId="2DA253B1" wp14:editId="477173CF">
            <wp:simplePos x="0" y="0"/>
            <wp:positionH relativeFrom="column">
              <wp:align>center</wp:align>
            </wp:positionH>
            <wp:positionV relativeFrom="paragraph">
              <wp:align>top</wp:align>
            </wp:positionV>
            <wp:extent cx="4905375" cy="723900"/>
            <wp:effectExtent l="0" t="0" r="9525"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905375" cy="7239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r>
        <w:rPr>
          <w:rFonts w:ascii="Cascadia Mono" w:eastAsia="Cascadia Mono" w:hAnsi="Cascadia Mono" w:cs="Cascadia Mono"/>
          <w:color w:val="000000"/>
          <w:sz w:val="19"/>
          <w:szCs w:val="19"/>
          <w:lang w:val="bg-BG"/>
        </w:rPr>
        <w:t xml:space="preserve">С демонстративна цел разбрахме, че данните, които са входирани и получени от контролера, след което изпратени към следващия обект на страницата, т.е. Всичко е коректно записано във формата. </w:t>
      </w:r>
    </w:p>
    <w:p w14:paraId="6000ED4C" w14:textId="77777777" w:rsidR="0008398B" w:rsidRDefault="0008398B" w:rsidP="00D34DF4">
      <w:pPr>
        <w:autoSpaceDE w:val="0"/>
        <w:rPr>
          <w:rFonts w:ascii="Cascadia Mono" w:eastAsia="Cascadia Mono" w:hAnsi="Cascadia Mono" w:cs="Cascadia Mono"/>
          <w:color w:val="000000"/>
          <w:sz w:val="19"/>
          <w:szCs w:val="19"/>
          <w:lang w:val="bg-BG"/>
        </w:rPr>
      </w:pPr>
    </w:p>
    <w:p w14:paraId="1E9C6A88" w14:textId="77777777" w:rsidR="00D34DF4" w:rsidRDefault="00D34DF4" w:rsidP="00D34DF4">
      <w:pPr>
        <w:autoSpaceDE w:val="0"/>
        <w:rPr>
          <w:rFonts w:ascii="Cascadia Mono" w:eastAsia="Cascadia Mono" w:hAnsi="Cascadia Mono" w:cs="Cascadia Mono"/>
          <w:color w:val="000000"/>
          <w:sz w:val="19"/>
          <w:szCs w:val="19"/>
          <w:lang w:val="bg-BG"/>
        </w:rPr>
      </w:pPr>
      <w:r>
        <w:rPr>
          <w:noProof/>
          <w:lang w:val="bg-BG" w:eastAsia="bg-BG"/>
        </w:rPr>
        <w:lastRenderedPageBreak/>
        <w:drawing>
          <wp:anchor distT="0" distB="0" distL="0" distR="0" simplePos="0" relativeHeight="251749376" behindDoc="0" locked="0" layoutInCell="1" allowOverlap="1" wp14:anchorId="6674A31D" wp14:editId="23A2845A">
            <wp:simplePos x="0" y="0"/>
            <wp:positionH relativeFrom="column">
              <wp:align>center</wp:align>
            </wp:positionH>
            <wp:positionV relativeFrom="paragraph">
              <wp:align>top</wp:align>
            </wp:positionV>
            <wp:extent cx="5238750" cy="856615"/>
            <wp:effectExtent l="0" t="0" r="0"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38750" cy="85661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1AFA8CA" w14:textId="77777777" w:rsidR="00D34DF4" w:rsidRDefault="00D34DF4" w:rsidP="00D34DF4">
      <w:pPr>
        <w:autoSpaceDE w:val="0"/>
      </w:pPr>
      <w:r>
        <w:rPr>
          <w:rFonts w:ascii="Cascadia Mono" w:eastAsia="Cascadia Mono" w:hAnsi="Cascadia Mono" w:cs="Cascadia Mono"/>
          <w:color w:val="000000"/>
          <w:sz w:val="19"/>
          <w:szCs w:val="19"/>
          <w:lang w:val="bg-BG"/>
        </w:rPr>
        <w:t xml:space="preserve">Това ще изкара всички резултати в базата данни. </w:t>
      </w:r>
    </w:p>
    <w:p w14:paraId="7AEB2EDC" w14:textId="77777777" w:rsidR="00D34DF4" w:rsidRDefault="00D34DF4" w:rsidP="00D34DF4">
      <w:pPr>
        <w:autoSpaceDE w:val="0"/>
        <w:rPr>
          <w:rFonts w:ascii="Cascadia Mono" w:eastAsia="Cascadia Mono" w:hAnsi="Cascadia Mono" w:cs="Cascadia Mono"/>
          <w:color w:val="000000"/>
          <w:sz w:val="19"/>
          <w:szCs w:val="19"/>
          <w:lang w:val="bg-BG"/>
        </w:rPr>
      </w:pPr>
    </w:p>
    <w:p w14:paraId="2B71BA44" w14:textId="77777777" w:rsidR="00D34DF4" w:rsidRDefault="00D34DF4" w:rsidP="00D34DF4">
      <w:pPr>
        <w:autoSpaceDE w:val="0"/>
        <w:rPr>
          <w:rFonts w:ascii="Cascadia Mono" w:eastAsia="Cascadia Mono" w:hAnsi="Cascadia Mono" w:cs="Cascadia Mono"/>
          <w:color w:val="000000"/>
          <w:sz w:val="19"/>
          <w:szCs w:val="19"/>
          <w:lang w:val="bg-BG"/>
        </w:rPr>
      </w:pPr>
      <w:r>
        <w:rPr>
          <w:noProof/>
          <w:lang w:val="bg-BG" w:eastAsia="bg-BG"/>
        </w:rPr>
        <w:drawing>
          <wp:anchor distT="0" distB="0" distL="0" distR="0" simplePos="0" relativeHeight="251743232" behindDoc="0" locked="0" layoutInCell="1" allowOverlap="1" wp14:anchorId="2CBC2AFE" wp14:editId="49CA11E3">
            <wp:simplePos x="0" y="0"/>
            <wp:positionH relativeFrom="column">
              <wp:align>center</wp:align>
            </wp:positionH>
            <wp:positionV relativeFrom="paragraph">
              <wp:align>top</wp:align>
            </wp:positionV>
            <wp:extent cx="4618990" cy="1066165"/>
            <wp:effectExtent l="0" t="0" r="0" b="63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18990" cy="10661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45280" behindDoc="0" locked="0" layoutInCell="1" allowOverlap="1" wp14:anchorId="681D1378" wp14:editId="3E80D2E9">
            <wp:simplePos x="0" y="0"/>
            <wp:positionH relativeFrom="column">
              <wp:align>center</wp:align>
            </wp:positionH>
            <wp:positionV relativeFrom="paragraph">
              <wp:align>top</wp:align>
            </wp:positionV>
            <wp:extent cx="5248275" cy="1019175"/>
            <wp:effectExtent l="0" t="0" r="9525" b="952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48275" cy="10191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cr/>
      </w:r>
      <w:r>
        <w:rPr>
          <w:rFonts w:ascii="Cascadia Mono" w:eastAsia="Cascadia Mono" w:hAnsi="Cascadia Mono" w:cs="Cascadia Mono"/>
          <w:color w:val="000000"/>
          <w:sz w:val="19"/>
          <w:szCs w:val="19"/>
          <w:lang w:val="bg-BG"/>
        </w:rPr>
        <w:t xml:space="preserve">Искаме филтрирани резултати. За целта имаме готов модел:      </w:t>
      </w:r>
      <w:r w:rsidR="0047188A">
        <w:rPr>
          <w:rFonts w:ascii="Cascadia Mono" w:eastAsia="Cascadia Mono" w:hAnsi="Cascadia Mono" w:cs="Cascadia Mono"/>
          <w:color w:val="000000"/>
          <w:sz w:val="19"/>
          <w:szCs w:val="19"/>
          <w:lang w:val="bg-BG"/>
        </w:rPr>
        <w:br/>
      </w:r>
      <w:r>
        <w:rPr>
          <w:rFonts w:ascii="Cascadia Mono" w:eastAsia="Cascadia Mono" w:hAnsi="Cascadia Mono" w:cs="Cascadia Mono"/>
          <w:color w:val="0000FF"/>
          <w:sz w:val="19"/>
          <w:szCs w:val="19"/>
          <w:lang w:val="bg-BG"/>
        </w:rPr>
        <w:t>return</w:t>
      </w:r>
      <w:r>
        <w:rPr>
          <w:rFonts w:ascii="Cascadia Mono" w:eastAsia="Cascadia Mono" w:hAnsi="Cascadia Mono" w:cs="Cascadia Mono"/>
          <w:color w:val="000000"/>
          <w:sz w:val="19"/>
          <w:szCs w:val="19"/>
          <w:lang w:val="bg-BG"/>
        </w:rPr>
        <w:t xml:space="preserve"> View(</w:t>
      </w:r>
      <w:r>
        <w:rPr>
          <w:rFonts w:ascii="Cascadia Mono" w:eastAsia="Cascadia Mono" w:hAnsi="Cascadia Mono" w:cs="Cascadia Mono"/>
          <w:color w:val="0000FF"/>
          <w:sz w:val="19"/>
          <w:szCs w:val="19"/>
          <w:lang w:val="bg-BG"/>
        </w:rPr>
        <w:t>await</w:t>
      </w:r>
      <w:r>
        <w:rPr>
          <w:rFonts w:ascii="Cascadia Mono" w:eastAsia="Cascadia Mono" w:hAnsi="Cascadia Mono" w:cs="Cascadia Mono"/>
          <w:color w:val="000000"/>
          <w:sz w:val="19"/>
          <w:szCs w:val="19"/>
          <w:lang w:val="bg-BG"/>
        </w:rPr>
        <w:t xml:space="preserve"> _context.Joke.ToListAsync()); </w:t>
      </w:r>
    </w:p>
    <w:p w14:paraId="45037E6C" w14:textId="77777777" w:rsidR="00D34DF4" w:rsidRDefault="00D34DF4" w:rsidP="00D34DF4">
      <w:pPr>
        <w:autoSpaceDE w:val="0"/>
      </w:pPr>
      <w:r>
        <w:cr/>
        <w:t xml:space="preserve">В </w:t>
      </w:r>
      <w:proofErr w:type="spellStart"/>
      <w:r>
        <w:t>този</w:t>
      </w:r>
      <w:proofErr w:type="spellEnd"/>
      <w:r>
        <w:t xml:space="preserve"> </w:t>
      </w:r>
      <w:proofErr w:type="spellStart"/>
      <w:r>
        <w:t>вид</w:t>
      </w:r>
      <w:proofErr w:type="spellEnd"/>
      <w:r>
        <w:t xml:space="preserve"> </w:t>
      </w:r>
      <w:proofErr w:type="spellStart"/>
      <w:r>
        <w:t>продължава</w:t>
      </w:r>
      <w:proofErr w:type="spellEnd"/>
      <w:r>
        <w:t xml:space="preserve"> </w:t>
      </w:r>
      <w:proofErr w:type="spellStart"/>
      <w:r>
        <w:t>да</w:t>
      </w:r>
      <w:proofErr w:type="spellEnd"/>
      <w:r>
        <w:t xml:space="preserve"> </w:t>
      </w:r>
      <w:proofErr w:type="spellStart"/>
      <w:r>
        <w:t>изкарва</w:t>
      </w:r>
      <w:proofErr w:type="spellEnd"/>
      <w:r>
        <w:t xml:space="preserve"> </w:t>
      </w:r>
      <w:proofErr w:type="spellStart"/>
      <w:r>
        <w:t>всички</w:t>
      </w:r>
      <w:proofErr w:type="spellEnd"/>
      <w:r>
        <w:t xml:space="preserve"> </w:t>
      </w:r>
      <w:proofErr w:type="spellStart"/>
      <w:r>
        <w:t>резултати</w:t>
      </w:r>
      <w:proofErr w:type="spellEnd"/>
      <w:r>
        <w:t xml:space="preserve"> в БД, </w:t>
      </w:r>
      <w:proofErr w:type="spellStart"/>
      <w:r>
        <w:t>дори</w:t>
      </w:r>
      <w:proofErr w:type="spellEnd"/>
      <w:r>
        <w:t xml:space="preserve"> </w:t>
      </w:r>
      <w:proofErr w:type="spellStart"/>
      <w:r>
        <w:t>когато</w:t>
      </w:r>
      <w:proofErr w:type="spellEnd"/>
      <w:r>
        <w:t xml:space="preserve"> </w:t>
      </w:r>
      <w:proofErr w:type="spellStart"/>
      <w:r>
        <w:t>вкарваме</w:t>
      </w:r>
      <w:proofErr w:type="spellEnd"/>
      <w:r>
        <w:t xml:space="preserve"> </w:t>
      </w:r>
      <w:proofErr w:type="spellStart"/>
      <w:r>
        <w:t>дума</w:t>
      </w:r>
      <w:proofErr w:type="spellEnd"/>
      <w:r>
        <w:t xml:space="preserve">, </w:t>
      </w:r>
      <w:proofErr w:type="spellStart"/>
      <w:r>
        <w:t>която</w:t>
      </w:r>
      <w:proofErr w:type="spellEnd"/>
      <w:r>
        <w:t xml:space="preserve"> </w:t>
      </w:r>
      <w:proofErr w:type="spellStart"/>
      <w:r>
        <w:t>не</w:t>
      </w:r>
      <w:proofErr w:type="spellEnd"/>
      <w:r>
        <w:t xml:space="preserve"> </w:t>
      </w:r>
      <w:proofErr w:type="spellStart"/>
      <w:r>
        <w:t>се</w:t>
      </w:r>
      <w:proofErr w:type="spellEnd"/>
      <w:r>
        <w:t xml:space="preserve"> </w:t>
      </w:r>
      <w:proofErr w:type="spellStart"/>
      <w:r>
        <w:t>намира</w:t>
      </w:r>
      <w:proofErr w:type="spellEnd"/>
      <w:r>
        <w:t xml:space="preserve"> в </w:t>
      </w:r>
      <w:proofErr w:type="spellStart"/>
      <w:r>
        <w:t>нея</w:t>
      </w:r>
      <w:proofErr w:type="spellEnd"/>
      <w:r>
        <w:t xml:space="preserve">. </w:t>
      </w:r>
      <w:r>
        <w:rPr>
          <w:noProof/>
          <w:lang w:val="bg-BG" w:eastAsia="bg-BG"/>
        </w:rPr>
        <w:drawing>
          <wp:anchor distT="0" distB="0" distL="0" distR="0" simplePos="0" relativeHeight="251750400" behindDoc="0" locked="0" layoutInCell="1" allowOverlap="1" wp14:anchorId="6F281932" wp14:editId="705B8A39">
            <wp:simplePos x="0" y="0"/>
            <wp:positionH relativeFrom="column">
              <wp:align>center</wp:align>
            </wp:positionH>
            <wp:positionV relativeFrom="paragraph">
              <wp:align>top</wp:align>
            </wp:positionV>
            <wp:extent cx="6118860" cy="68834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118860" cy="68834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3215C628" w14:textId="77777777" w:rsidR="00D34DF4" w:rsidRDefault="00D34DF4" w:rsidP="00D34DF4">
      <w:pPr>
        <w:autoSpaceDE w:val="0"/>
      </w:pPr>
      <w:r>
        <w:rPr>
          <w:rFonts w:ascii="Cascadia Mono" w:eastAsia="Cascadia Mono" w:hAnsi="Cascadia Mono" w:cs="Cascadia Mono"/>
          <w:color w:val="000000"/>
          <w:sz w:val="19"/>
          <w:szCs w:val="19"/>
          <w:lang w:val="bg-BG"/>
        </w:rPr>
        <w:t xml:space="preserve">Реално, филтърът на търсачката е този вмъкнат </w:t>
      </w:r>
    </w:p>
    <w:p w14:paraId="085FCCF8" w14:textId="77777777" w:rsidR="00D34DF4" w:rsidRDefault="00D34DF4" w:rsidP="00D34DF4">
      <w:pPr>
        <w:autoSpaceDE w:val="0"/>
      </w:pPr>
      <w:r>
        <w:rPr>
          <w:rFonts w:ascii="Cascadia Mono" w:eastAsia="Cascadia Mono" w:hAnsi="Cascadia Mono" w:cs="Cascadia Mono"/>
          <w:color w:val="000000"/>
          <w:sz w:val="19"/>
          <w:szCs w:val="19"/>
          <w:lang w:val="bg-BG"/>
        </w:rPr>
        <w:t xml:space="preserve">Where( j =&gt; </w:t>
      </w:r>
      <w:proofErr w:type="spellStart"/>
      <w:r>
        <w:rPr>
          <w:rFonts w:ascii="Cascadia Mono" w:eastAsia="Cascadia Mono" w:hAnsi="Cascadia Mono" w:cs="Cascadia Mono"/>
          <w:color w:val="000000"/>
          <w:sz w:val="19"/>
          <w:szCs w:val="19"/>
        </w:rPr>
        <w:t>j.JokeQuestion.Contains</w:t>
      </w:r>
      <w:proofErr w:type="spellEnd"/>
      <w:r>
        <w:rPr>
          <w:rFonts w:ascii="Cascadia Mono" w:eastAsia="Cascadia Mono" w:hAnsi="Cascadia Mono" w:cs="Cascadia Mono"/>
          <w:color w:val="000000"/>
          <w:sz w:val="19"/>
          <w:szCs w:val="19"/>
          <w:lang w:val="bg-BG"/>
        </w:rPr>
        <w:t>(SearchPhrase)</w:t>
      </w:r>
    </w:p>
    <w:p w14:paraId="5E46F0CD" w14:textId="77777777" w:rsidR="00D34DF4" w:rsidRDefault="00D34DF4" w:rsidP="00D34DF4">
      <w:pPr>
        <w:autoSpaceDE w:val="0"/>
      </w:pPr>
      <w:r>
        <w:rPr>
          <w:rFonts w:ascii="Cascadia Mono" w:eastAsia="Cascadia Mono" w:hAnsi="Cascadia Mono" w:cs="Cascadia Mono"/>
          <w:color w:val="000000"/>
          <w:sz w:val="19"/>
          <w:szCs w:val="19"/>
          <w:lang w:val="bg-BG"/>
        </w:rPr>
        <w:t xml:space="preserve">От </w:t>
      </w:r>
      <w:r>
        <w:rPr>
          <w:rFonts w:ascii="Cascadia Mono" w:eastAsia="Cascadia Mono" w:hAnsi="Cascadia Mono" w:cs="Cascadia Mono"/>
          <w:color w:val="000000"/>
          <w:sz w:val="19"/>
          <w:szCs w:val="19"/>
        </w:rPr>
        <w:t>Jokes/</w:t>
      </w:r>
      <w:proofErr w:type="spellStart"/>
      <w:r>
        <w:rPr>
          <w:rFonts w:ascii="Cascadia Mono" w:eastAsia="Cascadia Mono" w:hAnsi="Cascadia Mono" w:cs="Cascadia Mono"/>
          <w:color w:val="000000"/>
          <w:sz w:val="19"/>
          <w:szCs w:val="19"/>
        </w:rPr>
        <w:t>Index.cshtml</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искаме да премахнем </w:t>
      </w:r>
      <w:proofErr w:type="spellStart"/>
      <w:r>
        <w:rPr>
          <w:rFonts w:ascii="Cascadia Mono" w:eastAsia="Cascadia Mono" w:hAnsi="Cascadia Mono" w:cs="Cascadia Mono"/>
          <w:color w:val="000000"/>
          <w:sz w:val="19"/>
          <w:szCs w:val="19"/>
        </w:rPr>
        <w:t>JokeAnswer</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за да се вижда само при </w:t>
      </w:r>
      <w:r>
        <w:rPr>
          <w:rFonts w:ascii="Cascadia Mono" w:eastAsia="Cascadia Mono" w:hAnsi="Cascadia Mono" w:cs="Cascadia Mono"/>
          <w:color w:val="000000"/>
          <w:sz w:val="19"/>
          <w:szCs w:val="19"/>
        </w:rPr>
        <w:t>Details</w:t>
      </w:r>
    </w:p>
    <w:p w14:paraId="6290D6D7" w14:textId="77777777" w:rsidR="00D34DF4" w:rsidRDefault="00D34DF4" w:rsidP="00D34DF4">
      <w:pPr>
        <w:autoSpaceDE w:val="0"/>
        <w:rPr>
          <w:rFonts w:ascii="Cascadia Mono" w:eastAsia="Cascadia Mono" w:hAnsi="Cascadia Mono" w:cs="Cascadia Mono"/>
          <w:color w:val="000000"/>
          <w:sz w:val="19"/>
          <w:szCs w:val="19"/>
        </w:rPr>
      </w:pPr>
    </w:p>
    <w:p w14:paraId="698EE54C" w14:textId="77777777" w:rsidR="00D34DF4" w:rsidRDefault="00D34DF4" w:rsidP="00D34DF4">
      <w:pPr>
        <w:autoSpaceDE w:val="0"/>
      </w:pPr>
      <w:r>
        <w:rPr>
          <w:rFonts w:ascii="Cascadia Mono" w:eastAsia="Cascadia Mono" w:hAnsi="Cascadia Mono" w:cs="Cascadia Mono"/>
          <w:noProof/>
          <w:color w:val="000000"/>
          <w:sz w:val="19"/>
          <w:szCs w:val="19"/>
          <w:lang w:val="bg-BG" w:eastAsia="bg-BG"/>
        </w:rPr>
        <w:drawing>
          <wp:anchor distT="0" distB="0" distL="0" distR="0" simplePos="0" relativeHeight="251751424" behindDoc="0" locked="0" layoutInCell="1" allowOverlap="1" wp14:anchorId="02D29EAD" wp14:editId="651E10F6">
            <wp:simplePos x="0" y="0"/>
            <wp:positionH relativeFrom="column">
              <wp:align>center</wp:align>
            </wp:positionH>
            <wp:positionV relativeFrom="paragraph">
              <wp:align>top</wp:align>
            </wp:positionV>
            <wp:extent cx="3618865" cy="200025"/>
            <wp:effectExtent l="0" t="0" r="63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618865" cy="20002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rFonts w:ascii="Cascadia Mono" w:eastAsia="Cascadia Mono" w:hAnsi="Cascadia Mono" w:cs="Cascadia Mono"/>
          <w:color w:val="000000"/>
          <w:sz w:val="19"/>
          <w:szCs w:val="19"/>
          <w:lang w:val="bg-BG"/>
        </w:rPr>
        <w:t>IEnumerable – лист</w:t>
      </w:r>
    </w:p>
    <w:p w14:paraId="29FF83BB" w14:textId="77777777" w:rsidR="00D34DF4" w:rsidRDefault="00D34DF4" w:rsidP="00C737D9">
      <w:pPr>
        <w:autoSpaceDE w:val="0"/>
        <w:jc w:val="both"/>
      </w:pPr>
      <w:r>
        <w:rPr>
          <w:rFonts w:ascii="Cascadia Mono" w:eastAsia="Cascadia Mono" w:hAnsi="Cascadia Mono" w:cs="Cascadia Mono"/>
          <w:color w:val="000000"/>
          <w:sz w:val="19"/>
          <w:szCs w:val="19"/>
          <w:lang w:val="bg-BG"/>
        </w:rPr>
        <w:t xml:space="preserve">Искаме само логнат потребител да може да добавя шеги, така че преди </w:t>
      </w:r>
      <w:r>
        <w:rPr>
          <w:rFonts w:ascii="Cascadia Mono" w:eastAsia="Cascadia Mono" w:hAnsi="Cascadia Mono" w:cs="Cascadia Mono"/>
          <w:color w:val="000000"/>
          <w:sz w:val="19"/>
          <w:szCs w:val="19"/>
        </w:rPr>
        <w:t xml:space="preserve">Create </w:t>
      </w:r>
      <w:r>
        <w:rPr>
          <w:rFonts w:ascii="Cascadia Mono" w:eastAsia="Cascadia Mono" w:hAnsi="Cascadia Mono" w:cs="Cascadia Mono"/>
          <w:color w:val="000000"/>
          <w:sz w:val="19"/>
          <w:szCs w:val="19"/>
          <w:lang w:val="bg-BG"/>
        </w:rPr>
        <w:t xml:space="preserve">в </w:t>
      </w:r>
      <w:proofErr w:type="spellStart"/>
      <w:r>
        <w:rPr>
          <w:rFonts w:ascii="Cascadia Mono" w:eastAsia="Cascadia Mono" w:hAnsi="Cascadia Mono" w:cs="Cascadia Mono"/>
          <w:color w:val="000000"/>
          <w:sz w:val="19"/>
          <w:szCs w:val="19"/>
        </w:rPr>
        <w:t>JokeController.cs</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трябва да добавим декоратор </w:t>
      </w:r>
      <w:r>
        <w:rPr>
          <w:rFonts w:ascii="Cascadia Mono" w:eastAsia="Cascadia Mono" w:hAnsi="Cascadia Mono" w:cs="Cascadia Mono"/>
          <w:color w:val="000000"/>
          <w:sz w:val="19"/>
          <w:szCs w:val="19"/>
        </w:rPr>
        <w:t xml:space="preserve">[Authorize], </w:t>
      </w:r>
      <w:r>
        <w:rPr>
          <w:rFonts w:ascii="Cascadia Mono" w:eastAsia="Cascadia Mono" w:hAnsi="Cascadia Mono" w:cs="Cascadia Mono"/>
          <w:color w:val="000000"/>
          <w:sz w:val="19"/>
          <w:szCs w:val="19"/>
          <w:lang w:val="bg-BG"/>
        </w:rPr>
        <w:t xml:space="preserve">който се подчертава като грешка с червена вълнообразна линия, а при клик на балончето се предлага поправка на грешката с добавяне на библиотека за нея в началото на файла, с което действието приключва. </w:t>
      </w:r>
    </w:p>
    <w:p w14:paraId="4A6D5EB8" w14:textId="77777777" w:rsidR="00D34DF4" w:rsidRDefault="00D34DF4" w:rsidP="00D34DF4">
      <w:pPr>
        <w:autoSpaceDE w:val="0"/>
        <w:rPr>
          <w:rFonts w:ascii="Cascadia Mono" w:eastAsia="Cascadia Mono" w:hAnsi="Cascadia Mono" w:cs="Cascadia Mono"/>
          <w:color w:val="000000"/>
          <w:sz w:val="19"/>
          <w:szCs w:val="19"/>
          <w:lang w:val="bg-BG"/>
        </w:rPr>
      </w:pPr>
      <w:r>
        <w:rPr>
          <w:noProof/>
          <w:lang w:val="bg-BG" w:eastAsia="bg-BG"/>
        </w:rPr>
        <w:lastRenderedPageBreak/>
        <w:drawing>
          <wp:anchor distT="0" distB="0" distL="0" distR="0" simplePos="0" relativeHeight="251752448" behindDoc="0" locked="0" layoutInCell="1" allowOverlap="1" wp14:anchorId="4D7D9D76" wp14:editId="670E9E84">
            <wp:simplePos x="0" y="0"/>
            <wp:positionH relativeFrom="column">
              <wp:align>center</wp:align>
            </wp:positionH>
            <wp:positionV relativeFrom="paragraph">
              <wp:align>top</wp:align>
            </wp:positionV>
            <wp:extent cx="3524250" cy="1332865"/>
            <wp:effectExtent l="0" t="0" r="0"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524250" cy="133286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53472" behindDoc="0" locked="0" layoutInCell="1" allowOverlap="1" wp14:anchorId="36E42850" wp14:editId="69EB504A">
            <wp:simplePos x="0" y="0"/>
            <wp:positionH relativeFrom="column">
              <wp:posOffset>1768475</wp:posOffset>
            </wp:positionH>
            <wp:positionV relativeFrom="paragraph">
              <wp:posOffset>3114675</wp:posOffset>
            </wp:positionV>
            <wp:extent cx="2733675" cy="552450"/>
            <wp:effectExtent l="0" t="0" r="952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733675" cy="55245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54496" behindDoc="0" locked="0" layoutInCell="1" allowOverlap="1" wp14:anchorId="03740ED0" wp14:editId="1668F292">
            <wp:simplePos x="0" y="0"/>
            <wp:positionH relativeFrom="column">
              <wp:posOffset>-38100</wp:posOffset>
            </wp:positionH>
            <wp:positionV relativeFrom="paragraph">
              <wp:posOffset>3810000</wp:posOffset>
            </wp:positionV>
            <wp:extent cx="6118860" cy="48450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118860" cy="48450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val="bg-BG" w:eastAsia="bg-BG"/>
        </w:rPr>
        <w:drawing>
          <wp:anchor distT="0" distB="0" distL="0" distR="0" simplePos="0" relativeHeight="251755520" behindDoc="0" locked="0" layoutInCell="1" allowOverlap="1" wp14:anchorId="532E7692" wp14:editId="3887AD56">
            <wp:simplePos x="0" y="0"/>
            <wp:positionH relativeFrom="column">
              <wp:posOffset>47625</wp:posOffset>
            </wp:positionH>
            <wp:positionV relativeFrom="paragraph">
              <wp:posOffset>1456690</wp:posOffset>
            </wp:positionV>
            <wp:extent cx="6118860" cy="155257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18860" cy="155257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0D7A51D" w14:textId="77777777" w:rsidR="00D34DF4" w:rsidRDefault="00D34DF4" w:rsidP="00D34DF4">
      <w:pPr>
        <w:autoSpaceDE w:val="0"/>
      </w:pPr>
      <w:r>
        <w:rPr>
          <w:rFonts w:ascii="Cascadia Mono" w:eastAsia="Cascadia Mono" w:hAnsi="Cascadia Mono" w:cs="Cascadia Mono"/>
          <w:color w:val="000000"/>
          <w:sz w:val="19"/>
          <w:szCs w:val="19"/>
          <w:lang w:val="bg-BG"/>
        </w:rPr>
        <w:t xml:space="preserve">С което вече за писане на нова шега се изисква </w:t>
      </w:r>
      <w:r>
        <w:rPr>
          <w:rFonts w:ascii="Cascadia Mono" w:eastAsia="Cascadia Mono" w:hAnsi="Cascadia Mono" w:cs="Cascadia Mono"/>
          <w:color w:val="000000"/>
          <w:sz w:val="19"/>
          <w:szCs w:val="19"/>
        </w:rPr>
        <w:t xml:space="preserve">log in. </w:t>
      </w:r>
    </w:p>
    <w:p w14:paraId="4BE6356E" w14:textId="77777777" w:rsidR="00D34DF4" w:rsidRDefault="00D34DF4" w:rsidP="00D34DF4">
      <w:pPr>
        <w:autoSpaceDE w:val="0"/>
        <w:rPr>
          <w:rFonts w:ascii="Cascadia Mono" w:eastAsia="Cascadia Mono" w:hAnsi="Cascadia Mono" w:cs="Cascadia Mono"/>
          <w:color w:val="000000"/>
          <w:sz w:val="19"/>
          <w:szCs w:val="19"/>
        </w:rPr>
      </w:pPr>
    </w:p>
    <w:p w14:paraId="599CAC61" w14:textId="77777777" w:rsidR="00D34DF4" w:rsidRDefault="00D34DF4" w:rsidP="00D34DF4">
      <w:pPr>
        <w:autoSpaceDE w:val="0"/>
      </w:pPr>
      <w:r>
        <w:rPr>
          <w:rFonts w:ascii="Cascadia Mono" w:eastAsia="Cascadia Mono" w:hAnsi="Cascadia Mono" w:cs="Cascadia Mono"/>
          <w:color w:val="000000"/>
          <w:sz w:val="19"/>
          <w:szCs w:val="19"/>
          <w:lang w:val="bg-BG"/>
        </w:rPr>
        <w:t xml:space="preserve">За ауторизация дори е по-важно поставянето/влизането в БД </w:t>
      </w:r>
    </w:p>
    <w:p w14:paraId="6A8DE2E5" w14:textId="77777777" w:rsidR="00D34DF4" w:rsidRDefault="00D34DF4" w:rsidP="00D34DF4">
      <w:pPr>
        <w:autoSpaceDE w:val="0"/>
        <w:rPr>
          <w:rFonts w:ascii="Cascadia Mono" w:eastAsia="Cascadia Mono" w:hAnsi="Cascadia Mono" w:cs="Cascadia Mono"/>
          <w:color w:val="000000"/>
          <w:sz w:val="19"/>
          <w:szCs w:val="19"/>
          <w:lang w:val="bg-BG"/>
        </w:rPr>
      </w:pPr>
      <w:r>
        <w:rPr>
          <w:noProof/>
          <w:lang w:val="bg-BG" w:eastAsia="bg-BG"/>
        </w:rPr>
        <w:drawing>
          <wp:anchor distT="0" distB="0" distL="0" distR="0" simplePos="0" relativeHeight="251756544" behindDoc="0" locked="0" layoutInCell="1" allowOverlap="1" wp14:anchorId="48117E1B" wp14:editId="621F9EAF">
            <wp:simplePos x="0" y="0"/>
            <wp:positionH relativeFrom="column">
              <wp:align>center</wp:align>
            </wp:positionH>
            <wp:positionV relativeFrom="paragraph">
              <wp:align>top</wp:align>
            </wp:positionV>
            <wp:extent cx="6118860" cy="1041400"/>
            <wp:effectExtent l="0" t="0" r="0" b="635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18860" cy="10414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60466D57" w14:textId="77777777" w:rsidR="00D34DF4" w:rsidRDefault="00D34DF4" w:rsidP="00C737D9">
      <w:pPr>
        <w:autoSpaceDE w:val="0"/>
        <w:jc w:val="center"/>
      </w:pPr>
      <w:r>
        <w:rPr>
          <w:rFonts w:ascii="Cascadia Mono" w:eastAsia="Cascadia Mono" w:hAnsi="Cascadia Mono" w:cs="Cascadia Mono"/>
          <w:color w:val="000000"/>
          <w:sz w:val="19"/>
          <w:szCs w:val="19"/>
          <w:lang w:val="bg-BG"/>
        </w:rPr>
        <w:t>По същият начин ауторизираме всичките //</w:t>
      </w:r>
      <w:r>
        <w:rPr>
          <w:rFonts w:ascii="Cascadia Mono" w:eastAsia="Cascadia Mono" w:hAnsi="Cascadia Mono" w:cs="Cascadia Mono"/>
          <w:color w:val="000000"/>
          <w:sz w:val="19"/>
          <w:szCs w:val="19"/>
        </w:rPr>
        <w:t xml:space="preserve">Get </w:t>
      </w:r>
      <w:r>
        <w:rPr>
          <w:rFonts w:ascii="Cascadia Mono" w:eastAsia="Cascadia Mono" w:hAnsi="Cascadia Mono" w:cs="Cascadia Mono"/>
          <w:color w:val="000000"/>
          <w:sz w:val="19"/>
          <w:szCs w:val="19"/>
          <w:lang w:val="bg-BG"/>
        </w:rPr>
        <w:t>и //</w:t>
      </w:r>
      <w:proofErr w:type="spellStart"/>
      <w:r>
        <w:rPr>
          <w:rFonts w:ascii="Cascadia Mono" w:eastAsia="Cascadia Mono" w:hAnsi="Cascadia Mono" w:cs="Cascadia Mono"/>
          <w:color w:val="000000"/>
          <w:sz w:val="19"/>
          <w:szCs w:val="19"/>
        </w:rPr>
        <w:t>PoST</w:t>
      </w:r>
      <w:proofErr w:type="spellEnd"/>
      <w:r>
        <w:rPr>
          <w:rFonts w:ascii="Cascadia Mono" w:eastAsia="Cascadia Mono" w:hAnsi="Cascadia Mono" w:cs="Cascadia Mono"/>
          <w:color w:val="000000"/>
          <w:sz w:val="19"/>
          <w:szCs w:val="19"/>
        </w:rPr>
        <w:t xml:space="preserve"> </w:t>
      </w:r>
      <w:r>
        <w:rPr>
          <w:rFonts w:ascii="Cascadia Mono" w:eastAsia="Cascadia Mono" w:hAnsi="Cascadia Mono" w:cs="Cascadia Mono"/>
          <w:color w:val="000000"/>
          <w:sz w:val="19"/>
          <w:szCs w:val="19"/>
          <w:lang w:val="bg-BG"/>
        </w:rPr>
        <w:t xml:space="preserve">на </w:t>
      </w:r>
      <w:r>
        <w:rPr>
          <w:rFonts w:ascii="Cascadia Mono" w:eastAsia="Cascadia Mono" w:hAnsi="Cascadia Mono" w:cs="Cascadia Mono"/>
          <w:color w:val="000000"/>
          <w:sz w:val="19"/>
          <w:szCs w:val="19"/>
        </w:rPr>
        <w:t>Create, Edit, Delete.</w:t>
      </w:r>
    </w:p>
    <w:p w14:paraId="08DD9001" w14:textId="77777777" w:rsidR="00730C9D" w:rsidRDefault="00730C9D"/>
    <w:sectPr w:rsidR="00730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Symbol"/>
    <w:charset w:val="00"/>
    <w:family w:val="auto"/>
    <w:pitch w:val="default"/>
  </w:font>
  <w:font w:name="Calibri">
    <w:panose1 w:val="020F0502020204030204"/>
    <w:charset w:val="CC"/>
    <w:family w:val="swiss"/>
    <w:pitch w:val="variable"/>
    <w:sig w:usb0="E4002EFF" w:usb1="C200247B" w:usb2="00000009" w:usb3="00000000" w:csb0="000001FF" w:csb1="00000000"/>
  </w:font>
  <w:font w:name="Andale Sans UI">
    <w:charset w:val="0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sans-serif">
    <w:altName w:val="Times New Roman"/>
    <w:charset w:val="00"/>
    <w:family w:val="auto"/>
    <w:pitch w:val="default"/>
  </w:font>
  <w:font w:name="Cascadia Mono">
    <w:panose1 w:val="020B0609020000020004"/>
    <w:charset w:val="CC"/>
    <w:family w:val="modern"/>
    <w:pitch w:val="fixed"/>
    <w:sig w:usb0="A10002FF" w:usb1="4000F9FB" w:usb2="00040000"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lvl w:ilvl="0">
      <w:start w:val="1"/>
      <w:numFmt w:val="bullet"/>
      <w:suff w:val="nothing"/>
      <w:lvlText w:val=""/>
      <w:lvlJc w:val="left"/>
      <w:pPr>
        <w:tabs>
          <w:tab w:val="num" w:pos="0"/>
        </w:tabs>
        <w:ind w:left="0" w:firstLine="0"/>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1" w15:restartNumberingAfterBreak="0">
    <w:nsid w:val="00000003"/>
    <w:multiLevelType w:val="multilevel"/>
    <w:tmpl w:val="00000003"/>
    <w:lvl w:ilvl="0">
      <w:start w:val="1"/>
      <w:numFmt w:val="bullet"/>
      <w:suff w:val="nothing"/>
      <w:lvlText w:val=""/>
      <w:lvlJc w:val="left"/>
      <w:pPr>
        <w:tabs>
          <w:tab w:val="num" w:pos="0"/>
        </w:tabs>
        <w:ind w:left="0" w:firstLine="0"/>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2" w15:restartNumberingAfterBreak="0">
    <w:nsid w:val="00000004"/>
    <w:multiLevelType w:val="multilevel"/>
    <w:tmpl w:val="00000004"/>
    <w:lvl w:ilvl="0">
      <w:start w:val="1"/>
      <w:numFmt w:val="bullet"/>
      <w:suff w:val="nothing"/>
      <w:lvlText w:val=""/>
      <w:lvlJc w:val="left"/>
      <w:pPr>
        <w:tabs>
          <w:tab w:val="num" w:pos="0"/>
        </w:tabs>
        <w:ind w:left="0" w:firstLine="0"/>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3" w15:restartNumberingAfterBreak="0">
    <w:nsid w:val="00000005"/>
    <w:multiLevelType w:val="multilevel"/>
    <w:tmpl w:val="0000000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0000006"/>
    <w:multiLevelType w:val="multilevel"/>
    <w:tmpl w:val="0000000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5" w15:restartNumberingAfterBreak="0">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327"/>
    <w:rsid w:val="0008398B"/>
    <w:rsid w:val="00095E92"/>
    <w:rsid w:val="00182D8C"/>
    <w:rsid w:val="001A417A"/>
    <w:rsid w:val="004363C8"/>
    <w:rsid w:val="0047188A"/>
    <w:rsid w:val="006C7020"/>
    <w:rsid w:val="006F701C"/>
    <w:rsid w:val="00730C9D"/>
    <w:rsid w:val="00877F16"/>
    <w:rsid w:val="00902755"/>
    <w:rsid w:val="009C7DD4"/>
    <w:rsid w:val="00A07327"/>
    <w:rsid w:val="00C13779"/>
    <w:rsid w:val="00C737D9"/>
    <w:rsid w:val="00D34DF4"/>
    <w:rsid w:val="00DD6FF8"/>
    <w:rsid w:val="00EF2434"/>
    <w:rsid w:val="00F9204F"/>
    <w:rsid w:val="00F92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A053"/>
  <w15:chartTrackingRefBased/>
  <w15:docId w15:val="{08D2A435-B7F8-4438-88BF-63526697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DF4"/>
    <w:pPr>
      <w:widowControl w:val="0"/>
      <w:suppressAutoHyphens/>
      <w:spacing w:after="0" w:line="240" w:lineRule="auto"/>
    </w:pPr>
    <w:rPr>
      <w:rFonts w:ascii="Times New Roman" w:eastAsia="Andale Sans UI" w:hAnsi="Times New Roman" w:cs="Times New Roman"/>
      <w:kern w:val="2"/>
      <w:sz w:val="24"/>
      <w:szCs w:val="24"/>
    </w:rPr>
  </w:style>
  <w:style w:type="paragraph" w:styleId="Heading1">
    <w:name w:val="heading 1"/>
    <w:basedOn w:val="Normal"/>
    <w:next w:val="BodyText"/>
    <w:link w:val="Heading1Char"/>
    <w:qFormat/>
    <w:rsid w:val="00D34DF4"/>
    <w:pPr>
      <w:keepNext/>
      <w:spacing w:before="240" w:after="120"/>
      <w:outlineLvl w:val="0"/>
    </w:pPr>
    <w:rPr>
      <w:rFonts w:eastAsia="MS Gothic" w:cs="Tahoma"/>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4DF4"/>
    <w:rPr>
      <w:rFonts w:ascii="Times New Roman" w:eastAsia="MS Gothic" w:hAnsi="Times New Roman" w:cs="Tahoma"/>
      <w:b/>
      <w:bCs/>
      <w:kern w:val="2"/>
      <w:sz w:val="48"/>
      <w:szCs w:val="48"/>
    </w:rPr>
  </w:style>
  <w:style w:type="character" w:styleId="Hyperlink">
    <w:name w:val="Hyperlink"/>
    <w:rsid w:val="00D34DF4"/>
    <w:rPr>
      <w:color w:val="000080"/>
      <w:u w:val="single"/>
    </w:rPr>
  </w:style>
  <w:style w:type="paragraph" w:styleId="BodyText">
    <w:name w:val="Body Text"/>
    <w:basedOn w:val="Normal"/>
    <w:link w:val="BodyTextChar"/>
    <w:rsid w:val="00D34DF4"/>
    <w:pPr>
      <w:spacing w:after="120"/>
    </w:pPr>
  </w:style>
  <w:style w:type="character" w:customStyle="1" w:styleId="BodyTextChar">
    <w:name w:val="Body Text Char"/>
    <w:basedOn w:val="DefaultParagraphFont"/>
    <w:link w:val="BodyText"/>
    <w:rsid w:val="00D34DF4"/>
    <w:rPr>
      <w:rFonts w:ascii="Times New Roman" w:eastAsia="Andale Sans UI" w:hAnsi="Times New Roman" w:cs="Times New Roman"/>
      <w:kern w:val="2"/>
      <w:sz w:val="24"/>
      <w:szCs w:val="24"/>
    </w:rPr>
  </w:style>
  <w:style w:type="character" w:styleId="FollowedHyperlink">
    <w:name w:val="FollowedHyperlink"/>
    <w:basedOn w:val="DefaultParagraphFont"/>
    <w:uiPriority w:val="99"/>
    <w:semiHidden/>
    <w:unhideWhenUsed/>
    <w:rsid w:val="009027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emf"/><Relationship Id="rId21" Type="http://schemas.openxmlformats.org/officeDocument/2006/relationships/image" Target="media/image15.emf"/><Relationship Id="rId42" Type="http://schemas.openxmlformats.org/officeDocument/2006/relationships/image" Target="media/image36.emf"/><Relationship Id="rId47" Type="http://schemas.openxmlformats.org/officeDocument/2006/relationships/image" Target="media/image41.emf"/><Relationship Id="rId63" Type="http://schemas.openxmlformats.org/officeDocument/2006/relationships/image" Target="media/image57.emf"/><Relationship Id="rId68" Type="http://schemas.openxmlformats.org/officeDocument/2006/relationships/image" Target="media/image62.emf"/><Relationship Id="rId84" Type="http://schemas.openxmlformats.org/officeDocument/2006/relationships/image" Target="media/image78.emf"/><Relationship Id="rId89" Type="http://schemas.openxmlformats.org/officeDocument/2006/relationships/image" Target="media/image83.emf"/><Relationship Id="rId16" Type="http://schemas.openxmlformats.org/officeDocument/2006/relationships/image" Target="media/image10.emf"/><Relationship Id="rId11" Type="http://schemas.openxmlformats.org/officeDocument/2006/relationships/image" Target="media/image5.emf"/><Relationship Id="rId32" Type="http://schemas.openxmlformats.org/officeDocument/2006/relationships/image" Target="media/image26.png"/><Relationship Id="rId37" Type="http://schemas.openxmlformats.org/officeDocument/2006/relationships/image" Target="media/image31.emf"/><Relationship Id="rId53" Type="http://schemas.openxmlformats.org/officeDocument/2006/relationships/image" Target="media/image47.png"/><Relationship Id="rId58" Type="http://schemas.openxmlformats.org/officeDocument/2006/relationships/image" Target="media/image52.emf"/><Relationship Id="rId74" Type="http://schemas.openxmlformats.org/officeDocument/2006/relationships/image" Target="media/image68.emf"/><Relationship Id="rId79" Type="http://schemas.openxmlformats.org/officeDocument/2006/relationships/image" Target="media/image73.emf"/><Relationship Id="rId102" Type="http://schemas.openxmlformats.org/officeDocument/2006/relationships/fontTable" Target="fontTable.xml"/><Relationship Id="rId5" Type="http://schemas.openxmlformats.org/officeDocument/2006/relationships/image" Target="media/image1.emf"/><Relationship Id="rId90" Type="http://schemas.openxmlformats.org/officeDocument/2006/relationships/image" Target="media/image84.emf"/><Relationship Id="rId95" Type="http://schemas.openxmlformats.org/officeDocument/2006/relationships/image" Target="media/image89.emf"/><Relationship Id="rId22" Type="http://schemas.openxmlformats.org/officeDocument/2006/relationships/image" Target="media/image16.emf"/><Relationship Id="rId27" Type="http://schemas.openxmlformats.org/officeDocument/2006/relationships/image" Target="media/image21.emf"/><Relationship Id="rId43" Type="http://schemas.openxmlformats.org/officeDocument/2006/relationships/image" Target="media/image37.emf"/><Relationship Id="rId48" Type="http://schemas.openxmlformats.org/officeDocument/2006/relationships/image" Target="media/image42.emf"/><Relationship Id="rId64" Type="http://schemas.openxmlformats.org/officeDocument/2006/relationships/image" Target="media/image58.emf"/><Relationship Id="rId69" Type="http://schemas.openxmlformats.org/officeDocument/2006/relationships/image" Target="media/image63.emf"/><Relationship Id="rId80" Type="http://schemas.openxmlformats.org/officeDocument/2006/relationships/image" Target="media/image74.emf"/><Relationship Id="rId85" Type="http://schemas.openxmlformats.org/officeDocument/2006/relationships/image" Target="media/image79.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emf"/><Relationship Id="rId38" Type="http://schemas.openxmlformats.org/officeDocument/2006/relationships/image" Target="media/image32.emf"/><Relationship Id="rId46" Type="http://schemas.openxmlformats.org/officeDocument/2006/relationships/image" Target="media/image40.emf"/><Relationship Id="rId59" Type="http://schemas.openxmlformats.org/officeDocument/2006/relationships/image" Target="media/image53.emf"/><Relationship Id="rId67" Type="http://schemas.openxmlformats.org/officeDocument/2006/relationships/image" Target="media/image61.emf"/><Relationship Id="rId103" Type="http://schemas.openxmlformats.org/officeDocument/2006/relationships/theme" Target="theme/theme1.xml"/><Relationship Id="rId20" Type="http://schemas.openxmlformats.org/officeDocument/2006/relationships/image" Target="media/image14.emf"/><Relationship Id="rId41" Type="http://schemas.openxmlformats.org/officeDocument/2006/relationships/image" Target="media/image35.emf"/><Relationship Id="rId54" Type="http://schemas.openxmlformats.org/officeDocument/2006/relationships/image" Target="media/image48.emf"/><Relationship Id="rId62" Type="http://schemas.openxmlformats.org/officeDocument/2006/relationships/image" Target="media/image56.emf"/><Relationship Id="rId70" Type="http://schemas.openxmlformats.org/officeDocument/2006/relationships/image" Target="media/image64.emf"/><Relationship Id="rId75" Type="http://schemas.openxmlformats.org/officeDocument/2006/relationships/image" Target="media/image69.emf"/><Relationship Id="rId83" Type="http://schemas.openxmlformats.org/officeDocument/2006/relationships/image" Target="media/image77.emf"/><Relationship Id="rId88" Type="http://schemas.openxmlformats.org/officeDocument/2006/relationships/image" Target="media/image82.emf"/><Relationship Id="rId91" Type="http://schemas.openxmlformats.org/officeDocument/2006/relationships/image" Target="media/image85.emf"/><Relationship Id="rId96" Type="http://schemas.openxmlformats.org/officeDocument/2006/relationships/image" Target="media/image90.emf"/><Relationship Id="rId1" Type="http://schemas.openxmlformats.org/officeDocument/2006/relationships/numbering" Target="numbering.xml"/><Relationship Id="rId6" Type="http://schemas.openxmlformats.org/officeDocument/2006/relationships/hyperlink" Target="https://www.youtube.com/watch?v=BfEjDD8mWYg" TargetMode="Externa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image" Target="media/image43.emf"/><Relationship Id="rId57" Type="http://schemas.openxmlformats.org/officeDocument/2006/relationships/image" Target="media/image51.emf"/><Relationship Id="rId10" Type="http://schemas.openxmlformats.org/officeDocument/2006/relationships/hyperlink" Target="https://localhost:44388/" TargetMode="External"/><Relationship Id="rId31" Type="http://schemas.openxmlformats.org/officeDocument/2006/relationships/image" Target="media/image25.emf"/><Relationship Id="rId44" Type="http://schemas.openxmlformats.org/officeDocument/2006/relationships/image" Target="media/image38.emf"/><Relationship Id="rId52" Type="http://schemas.openxmlformats.org/officeDocument/2006/relationships/image" Target="media/image46.emf"/><Relationship Id="rId60" Type="http://schemas.openxmlformats.org/officeDocument/2006/relationships/image" Target="media/image54.emf"/><Relationship Id="rId65" Type="http://schemas.openxmlformats.org/officeDocument/2006/relationships/image" Target="media/image59.emf"/><Relationship Id="rId73" Type="http://schemas.openxmlformats.org/officeDocument/2006/relationships/image" Target="media/image67.emf"/><Relationship Id="rId78" Type="http://schemas.openxmlformats.org/officeDocument/2006/relationships/image" Target="media/image72.emf"/><Relationship Id="rId81" Type="http://schemas.openxmlformats.org/officeDocument/2006/relationships/image" Target="media/image75.emf"/><Relationship Id="rId86" Type="http://schemas.openxmlformats.org/officeDocument/2006/relationships/image" Target="media/image80.emf"/><Relationship Id="rId94" Type="http://schemas.openxmlformats.org/officeDocument/2006/relationships/image" Target="media/image88.emf"/><Relationship Id="rId99" Type="http://schemas.openxmlformats.org/officeDocument/2006/relationships/image" Target="media/image93.emf"/><Relationship Id="rId101" Type="http://schemas.openxmlformats.org/officeDocument/2006/relationships/image" Target="media/image95.emf"/><Relationship Id="rId4" Type="http://schemas.openxmlformats.org/officeDocument/2006/relationships/webSettings" Target="webSettings.xml"/><Relationship Id="rId9" Type="http://schemas.openxmlformats.org/officeDocument/2006/relationships/image" Target="media/image4.emf"/><Relationship Id="rId13" Type="http://schemas.openxmlformats.org/officeDocument/2006/relationships/image" Target="media/image7.emf"/><Relationship Id="rId18" Type="http://schemas.openxmlformats.org/officeDocument/2006/relationships/image" Target="media/image12.emf"/><Relationship Id="rId39" Type="http://schemas.openxmlformats.org/officeDocument/2006/relationships/image" Target="media/image33.emf"/><Relationship Id="rId34" Type="http://schemas.openxmlformats.org/officeDocument/2006/relationships/image" Target="media/image28.emf"/><Relationship Id="rId50" Type="http://schemas.openxmlformats.org/officeDocument/2006/relationships/image" Target="media/image44.emf"/><Relationship Id="rId55" Type="http://schemas.openxmlformats.org/officeDocument/2006/relationships/image" Target="media/image49.emf"/><Relationship Id="rId76" Type="http://schemas.openxmlformats.org/officeDocument/2006/relationships/image" Target="media/image70.emf"/><Relationship Id="rId97" Type="http://schemas.openxmlformats.org/officeDocument/2006/relationships/image" Target="media/image91.emf"/><Relationship Id="rId7" Type="http://schemas.openxmlformats.org/officeDocument/2006/relationships/image" Target="media/image2.emf"/><Relationship Id="rId71" Type="http://schemas.openxmlformats.org/officeDocument/2006/relationships/image" Target="media/image65.emf"/><Relationship Id="rId92" Type="http://schemas.openxmlformats.org/officeDocument/2006/relationships/image" Target="media/image86.emf"/><Relationship Id="rId2" Type="http://schemas.openxmlformats.org/officeDocument/2006/relationships/styles" Target="styles.xml"/><Relationship Id="rId29" Type="http://schemas.openxmlformats.org/officeDocument/2006/relationships/image" Target="media/image23.emf"/><Relationship Id="rId24" Type="http://schemas.openxmlformats.org/officeDocument/2006/relationships/image" Target="media/image18.emf"/><Relationship Id="rId40" Type="http://schemas.openxmlformats.org/officeDocument/2006/relationships/image" Target="media/image34.emf"/><Relationship Id="rId45" Type="http://schemas.openxmlformats.org/officeDocument/2006/relationships/image" Target="media/image39.emf"/><Relationship Id="rId66" Type="http://schemas.openxmlformats.org/officeDocument/2006/relationships/image" Target="media/image60.emf"/><Relationship Id="rId87" Type="http://schemas.openxmlformats.org/officeDocument/2006/relationships/image" Target="media/image81.emf"/><Relationship Id="rId61" Type="http://schemas.openxmlformats.org/officeDocument/2006/relationships/image" Target="media/image55.emf"/><Relationship Id="rId82" Type="http://schemas.openxmlformats.org/officeDocument/2006/relationships/image" Target="media/image76.emf"/><Relationship Id="rId19" Type="http://schemas.openxmlformats.org/officeDocument/2006/relationships/image" Target="media/image13.emf"/><Relationship Id="rId14" Type="http://schemas.openxmlformats.org/officeDocument/2006/relationships/image" Target="media/image8.emf"/><Relationship Id="rId30" Type="http://schemas.openxmlformats.org/officeDocument/2006/relationships/image" Target="media/image24.emf"/><Relationship Id="rId35" Type="http://schemas.openxmlformats.org/officeDocument/2006/relationships/image" Target="media/image29.emf"/><Relationship Id="rId56" Type="http://schemas.openxmlformats.org/officeDocument/2006/relationships/image" Target="media/image50.emf"/><Relationship Id="rId77" Type="http://schemas.openxmlformats.org/officeDocument/2006/relationships/image" Target="media/image71.emf"/><Relationship Id="rId100" Type="http://schemas.openxmlformats.org/officeDocument/2006/relationships/image" Target="media/image94.emf"/><Relationship Id="rId8" Type="http://schemas.openxmlformats.org/officeDocument/2006/relationships/image" Target="media/image3.emf"/><Relationship Id="rId51" Type="http://schemas.openxmlformats.org/officeDocument/2006/relationships/image" Target="media/image45.emf"/><Relationship Id="rId72" Type="http://schemas.openxmlformats.org/officeDocument/2006/relationships/image" Target="media/image66.emf"/><Relationship Id="rId93" Type="http://schemas.openxmlformats.org/officeDocument/2006/relationships/image" Target="media/image87.emf"/><Relationship Id="rId98" Type="http://schemas.openxmlformats.org/officeDocument/2006/relationships/image" Target="media/image92.emf"/><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3790</TotalTime>
  <Pages>25</Pages>
  <Words>1693</Words>
  <Characters>9651</Characters>
  <Application>Microsoft Office Word</Application>
  <DocSecurity>0</DocSecurity>
  <Lines>80</Lines>
  <Paragraphs>22</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Nikoleta Panayotova</dc:creator>
  <cp:keywords/>
  <dc:description/>
  <cp:lastModifiedBy>hp</cp:lastModifiedBy>
  <cp:revision>12</cp:revision>
  <dcterms:created xsi:type="dcterms:W3CDTF">2022-05-19T10:42:00Z</dcterms:created>
  <dcterms:modified xsi:type="dcterms:W3CDTF">2026-08-31T16:11:00Z</dcterms:modified>
</cp:coreProperties>
</file>